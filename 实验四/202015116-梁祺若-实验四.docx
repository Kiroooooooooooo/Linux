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B6E20CC" w14:textId="77777777" w:rsidR="00C55391" w:rsidRDefault="00C55391" w:rsidP="006953B7">
      <w:pPr>
        <w:spacing w:beforeLines="100" w:before="240"/>
        <w:jc w:val="center"/>
        <w:rPr>
          <w:rFonts w:ascii="黑体" w:eastAsia="黑体"/>
          <w:sz w:val="30"/>
          <w:szCs w:val="30"/>
        </w:rPr>
      </w:pPr>
      <w:bookmarkStart w:id="0" w:name="_Toc266177623"/>
      <w:r w:rsidRPr="00B11F94">
        <w:rPr>
          <w:rFonts w:ascii="黑体" w:eastAsia="黑体" w:hint="eastAsia"/>
          <w:sz w:val="30"/>
          <w:szCs w:val="30"/>
        </w:rPr>
        <w:t>实验报告</w:t>
      </w:r>
    </w:p>
    <w:p w14:paraId="2AED2161" w14:textId="77777777" w:rsidR="005D4274" w:rsidRPr="005D4274" w:rsidRDefault="005D4274" w:rsidP="008A7037">
      <w:pPr>
        <w:wordWrap w:val="0"/>
        <w:ind w:right="315"/>
        <w:jc w:val="right"/>
        <w:rPr>
          <w:sz w:val="21"/>
          <w:szCs w:val="21"/>
        </w:rPr>
      </w:pPr>
      <w:r w:rsidRPr="005D4274">
        <w:rPr>
          <w:rFonts w:ascii="黑体" w:eastAsia="黑体" w:hAnsi="黑体" w:hint="eastAsia"/>
          <w:sz w:val="21"/>
          <w:szCs w:val="21"/>
        </w:rPr>
        <w:t>成绩</w:t>
      </w:r>
      <w:r w:rsidRPr="005D4274">
        <w:rPr>
          <w:sz w:val="21"/>
          <w:szCs w:val="21"/>
        </w:rPr>
        <w:t>：</w:t>
      </w:r>
    </w:p>
    <w:tbl>
      <w:tblPr>
        <w:tblStyle w:val="aff3"/>
        <w:tblW w:w="498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118"/>
        <w:gridCol w:w="1494"/>
        <w:gridCol w:w="726"/>
        <w:gridCol w:w="1305"/>
        <w:gridCol w:w="1197"/>
        <w:gridCol w:w="1368"/>
        <w:gridCol w:w="1208"/>
        <w:gridCol w:w="849"/>
      </w:tblGrid>
      <w:tr w:rsidR="00C55391" w:rsidRPr="00700325" w14:paraId="0734E24D" w14:textId="77777777" w:rsidTr="006A785B">
        <w:trPr>
          <w:trHeight w:val="548"/>
        </w:trPr>
        <w:tc>
          <w:tcPr>
            <w:tcW w:w="604" w:type="pct"/>
            <w:vAlign w:val="bottom"/>
          </w:tcPr>
          <w:p w14:paraId="662655F6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班级学号</w:t>
            </w:r>
          </w:p>
        </w:tc>
        <w:tc>
          <w:tcPr>
            <w:tcW w:w="806" w:type="pct"/>
            <w:tcBorders>
              <w:bottom w:val="single" w:sz="4" w:space="0" w:color="auto"/>
            </w:tcBorders>
            <w:vAlign w:val="bottom"/>
          </w:tcPr>
          <w:p w14:paraId="67BCA265" w14:textId="749317CC" w:rsidR="00C55391" w:rsidRPr="00700325" w:rsidRDefault="00E86B92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</w:t>
            </w:r>
            <w:r>
              <w:rPr>
                <w:sz w:val="21"/>
                <w:szCs w:val="21"/>
              </w:rPr>
              <w:t>02015116</w:t>
            </w:r>
          </w:p>
        </w:tc>
        <w:tc>
          <w:tcPr>
            <w:tcW w:w="392" w:type="pct"/>
            <w:vAlign w:val="bottom"/>
          </w:tcPr>
          <w:p w14:paraId="4AAEE956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姓名</w:t>
            </w:r>
          </w:p>
        </w:tc>
        <w:tc>
          <w:tcPr>
            <w:tcW w:w="704" w:type="pct"/>
            <w:tcBorders>
              <w:bottom w:val="single" w:sz="4" w:space="0" w:color="auto"/>
            </w:tcBorders>
            <w:vAlign w:val="bottom"/>
          </w:tcPr>
          <w:p w14:paraId="333A709E" w14:textId="75863ADA" w:rsidR="00C55391" w:rsidRPr="00700325" w:rsidRDefault="00E86B92" w:rsidP="006A785B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梁祺若</w:t>
            </w:r>
          </w:p>
        </w:tc>
        <w:tc>
          <w:tcPr>
            <w:tcW w:w="646" w:type="pct"/>
            <w:vAlign w:val="bottom"/>
          </w:tcPr>
          <w:p w14:paraId="63FF3836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实验日期</w:t>
            </w:r>
          </w:p>
        </w:tc>
        <w:tc>
          <w:tcPr>
            <w:tcW w:w="738" w:type="pct"/>
            <w:tcBorders>
              <w:bottom w:val="single" w:sz="4" w:space="0" w:color="auto"/>
            </w:tcBorders>
            <w:vAlign w:val="bottom"/>
          </w:tcPr>
          <w:p w14:paraId="511C4F26" w14:textId="6526B838" w:rsidR="00C55391" w:rsidRPr="00700325" w:rsidRDefault="00CC5B8F" w:rsidP="006953B7">
            <w:pPr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</w:t>
            </w:r>
            <w:r w:rsidR="00E86B92">
              <w:rPr>
                <w:sz w:val="21"/>
                <w:szCs w:val="21"/>
              </w:rPr>
              <w:t>22</w:t>
            </w:r>
            <w:r>
              <w:rPr>
                <w:sz w:val="21"/>
                <w:szCs w:val="21"/>
              </w:rPr>
              <w:t>/</w:t>
            </w:r>
            <w:r w:rsidR="00E86B92">
              <w:rPr>
                <w:sz w:val="21"/>
                <w:szCs w:val="21"/>
              </w:rPr>
              <w:t>10</w:t>
            </w:r>
            <w:r w:rsidR="00DB6CE4">
              <w:rPr>
                <w:sz w:val="21"/>
                <w:szCs w:val="21"/>
              </w:rPr>
              <w:t>/</w:t>
            </w:r>
            <w:r w:rsidR="006953B7">
              <w:rPr>
                <w:rFonts w:hint="eastAsia"/>
                <w:sz w:val="21"/>
                <w:szCs w:val="21"/>
              </w:rPr>
              <w:t>1</w:t>
            </w:r>
            <w:r w:rsidR="00E86B92">
              <w:rPr>
                <w:sz w:val="21"/>
                <w:szCs w:val="21"/>
              </w:rPr>
              <w:t>9</w:t>
            </w:r>
          </w:p>
        </w:tc>
        <w:tc>
          <w:tcPr>
            <w:tcW w:w="652" w:type="pct"/>
            <w:vAlign w:val="bottom"/>
          </w:tcPr>
          <w:p w14:paraId="46155559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仪器编号</w:t>
            </w:r>
          </w:p>
        </w:tc>
        <w:tc>
          <w:tcPr>
            <w:tcW w:w="458" w:type="pct"/>
            <w:tcBorders>
              <w:bottom w:val="single" w:sz="4" w:space="0" w:color="auto"/>
            </w:tcBorders>
            <w:vAlign w:val="bottom"/>
          </w:tcPr>
          <w:p w14:paraId="3B780A6E" w14:textId="77777777" w:rsidR="00C55391" w:rsidRPr="00700325" w:rsidRDefault="00CC5B8F" w:rsidP="00C55391">
            <w:pPr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001</w:t>
            </w:r>
          </w:p>
        </w:tc>
      </w:tr>
      <w:tr w:rsidR="00C55391" w:rsidRPr="00700325" w14:paraId="0337506A" w14:textId="77777777" w:rsidTr="006A785B">
        <w:trPr>
          <w:trHeight w:val="604"/>
        </w:trPr>
        <w:tc>
          <w:tcPr>
            <w:tcW w:w="604" w:type="pct"/>
            <w:vAlign w:val="bottom"/>
          </w:tcPr>
          <w:p w14:paraId="12DA4A44" w14:textId="77777777" w:rsidR="00C55391" w:rsidRPr="00700325" w:rsidRDefault="00C55391" w:rsidP="00C55391">
            <w:pPr>
              <w:rPr>
                <w:rFonts w:ascii="方正姚体" w:eastAsia="方正姚体"/>
                <w:sz w:val="21"/>
                <w:szCs w:val="21"/>
              </w:rPr>
            </w:pPr>
            <w:r w:rsidRPr="00700325">
              <w:rPr>
                <w:rFonts w:ascii="方正姚体" w:eastAsia="方正姚体" w:hint="eastAsia"/>
                <w:sz w:val="21"/>
                <w:szCs w:val="21"/>
              </w:rPr>
              <w:t>实验名称</w:t>
            </w:r>
          </w:p>
        </w:tc>
        <w:tc>
          <w:tcPr>
            <w:tcW w:w="4396" w:type="pct"/>
            <w:gridSpan w:val="7"/>
            <w:tcBorders>
              <w:bottom w:val="single" w:sz="4" w:space="0" w:color="auto"/>
            </w:tcBorders>
            <w:vAlign w:val="bottom"/>
          </w:tcPr>
          <w:p w14:paraId="5B5FBF36" w14:textId="77777777" w:rsidR="00C55391" w:rsidRPr="00700325" w:rsidRDefault="00DB6CE4" w:rsidP="006953B7">
            <w:pPr>
              <w:rPr>
                <w:sz w:val="21"/>
                <w:szCs w:val="21"/>
              </w:rPr>
            </w:pPr>
            <w:r w:rsidRPr="00DB6CE4">
              <w:rPr>
                <w:rFonts w:hint="eastAsia"/>
                <w:sz w:val="21"/>
                <w:szCs w:val="21"/>
              </w:rPr>
              <w:t>实验</w:t>
            </w:r>
            <w:r w:rsidR="006953B7">
              <w:rPr>
                <w:rFonts w:hint="eastAsia"/>
                <w:sz w:val="21"/>
                <w:szCs w:val="21"/>
              </w:rPr>
              <w:t>4</w:t>
            </w:r>
            <w:r w:rsidRPr="00DB6CE4">
              <w:rPr>
                <w:rFonts w:hint="eastAsia"/>
                <w:sz w:val="21"/>
                <w:szCs w:val="21"/>
              </w:rPr>
              <w:t xml:space="preserve"> </w:t>
            </w:r>
            <w:r w:rsidR="00CC5B8F">
              <w:rPr>
                <w:rFonts w:hint="eastAsia"/>
                <w:sz w:val="21"/>
                <w:szCs w:val="21"/>
              </w:rPr>
              <w:t>Linux</w:t>
            </w:r>
            <w:r w:rsidR="006953B7">
              <w:rPr>
                <w:rFonts w:hint="eastAsia"/>
                <w:sz w:val="21"/>
                <w:szCs w:val="21"/>
              </w:rPr>
              <w:t>服务器配置及</w:t>
            </w:r>
            <w:r w:rsidR="006953B7">
              <w:rPr>
                <w:rFonts w:hint="eastAsia"/>
                <w:sz w:val="21"/>
                <w:szCs w:val="21"/>
              </w:rPr>
              <w:t>SHELL</w:t>
            </w:r>
            <w:r w:rsidR="00A119DB">
              <w:rPr>
                <w:rFonts w:hint="eastAsia"/>
                <w:sz w:val="21"/>
                <w:szCs w:val="21"/>
              </w:rPr>
              <w:t>编程</w:t>
            </w:r>
          </w:p>
        </w:tc>
      </w:tr>
    </w:tbl>
    <w:p w14:paraId="7C14A528" w14:textId="77777777" w:rsidR="00C55391" w:rsidRPr="00C55391" w:rsidRDefault="00C55391" w:rsidP="00C55391">
      <w:pPr>
        <w:spacing w:line="360" w:lineRule="auto"/>
        <w:ind w:firstLineChars="200" w:firstLine="480"/>
        <w:rPr>
          <w:sz w:val="24"/>
          <w:szCs w:val="24"/>
        </w:rPr>
      </w:pPr>
    </w:p>
    <w:p w14:paraId="3F10E7A5" w14:textId="77777777" w:rsidR="008024A2" w:rsidRPr="006E28D3" w:rsidRDefault="006E28D3" w:rsidP="006E28D3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bookmarkStart w:id="1" w:name="OLE_LINK1"/>
      <w:r w:rsidRPr="006E28D3">
        <w:rPr>
          <w:rFonts w:hint="eastAsia"/>
          <w:b/>
          <w:sz w:val="21"/>
          <w:szCs w:val="21"/>
        </w:rPr>
        <w:t>1</w:t>
      </w:r>
      <w:r w:rsidRPr="006E28D3">
        <w:rPr>
          <w:rFonts w:hint="eastAsia"/>
          <w:b/>
          <w:sz w:val="21"/>
          <w:szCs w:val="21"/>
        </w:rPr>
        <w:t>．</w:t>
      </w:r>
      <w:r w:rsidR="008024A2" w:rsidRPr="006E28D3">
        <w:rPr>
          <w:b/>
          <w:sz w:val="21"/>
          <w:szCs w:val="21"/>
        </w:rPr>
        <w:t>实验</w:t>
      </w:r>
      <w:r w:rsidR="008024A2" w:rsidRPr="006E28D3">
        <w:rPr>
          <w:rFonts w:hint="eastAsia"/>
          <w:b/>
          <w:sz w:val="21"/>
          <w:szCs w:val="21"/>
        </w:rPr>
        <w:t>题目</w:t>
      </w:r>
    </w:p>
    <w:p w14:paraId="069375F1" w14:textId="77777777" w:rsidR="00230000" w:rsidRDefault="006B11EF" w:rsidP="00230000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Linux</w:t>
      </w:r>
      <w:r w:rsidR="007B20C2">
        <w:rPr>
          <w:rFonts w:hint="eastAsia"/>
          <w:sz w:val="24"/>
        </w:rPr>
        <w:t>下</w:t>
      </w:r>
      <w:r w:rsidR="006953B7">
        <w:rPr>
          <w:rFonts w:hint="eastAsia"/>
          <w:sz w:val="24"/>
        </w:rPr>
        <w:t>BASH</w:t>
      </w:r>
      <w:r w:rsidR="006953B7">
        <w:rPr>
          <w:rFonts w:hint="eastAsia"/>
          <w:sz w:val="24"/>
        </w:rPr>
        <w:t>的基础编程</w:t>
      </w:r>
      <w:r w:rsidR="00CC5B8F">
        <w:rPr>
          <w:rFonts w:hint="eastAsia"/>
          <w:sz w:val="24"/>
        </w:rPr>
        <w:t>。</w:t>
      </w:r>
    </w:p>
    <w:p w14:paraId="0EFFF0CF" w14:textId="77777777" w:rsidR="007B20C2" w:rsidRPr="007B20C2" w:rsidRDefault="007B20C2" w:rsidP="007B20C2">
      <w:pPr>
        <w:numPr>
          <w:ilvl w:val="0"/>
          <w:numId w:val="36"/>
        </w:numPr>
        <w:spacing w:line="360" w:lineRule="auto"/>
        <w:rPr>
          <w:sz w:val="24"/>
        </w:rPr>
      </w:pPr>
      <w:r>
        <w:rPr>
          <w:rFonts w:hint="eastAsia"/>
          <w:sz w:val="24"/>
        </w:rPr>
        <w:t>Linux</w:t>
      </w:r>
      <w:r>
        <w:rPr>
          <w:rFonts w:hint="eastAsia"/>
          <w:sz w:val="24"/>
        </w:rPr>
        <w:t>下</w:t>
      </w:r>
      <w:r w:rsidR="006953B7">
        <w:rPr>
          <w:rFonts w:hint="eastAsia"/>
          <w:sz w:val="24"/>
        </w:rPr>
        <w:t>FTP</w:t>
      </w:r>
      <w:r w:rsidR="006953B7">
        <w:rPr>
          <w:rFonts w:hint="eastAsia"/>
          <w:sz w:val="24"/>
        </w:rPr>
        <w:t>服务器配置。</w:t>
      </w:r>
    </w:p>
    <w:p w14:paraId="0BC5FD95" w14:textId="77777777" w:rsidR="008024A2" w:rsidRPr="00CC5B8F" w:rsidRDefault="008024A2" w:rsidP="00CC5B8F">
      <w:pPr>
        <w:pStyle w:val="aff4"/>
        <w:numPr>
          <w:ilvl w:val="0"/>
          <w:numId w:val="38"/>
        </w:numPr>
        <w:spacing w:line="360" w:lineRule="auto"/>
        <w:ind w:firstLineChars="0"/>
        <w:outlineLvl w:val="0"/>
        <w:rPr>
          <w:b/>
          <w:sz w:val="21"/>
          <w:szCs w:val="21"/>
        </w:rPr>
      </w:pPr>
      <w:r w:rsidRPr="00CC5B8F">
        <w:rPr>
          <w:b/>
          <w:sz w:val="21"/>
          <w:szCs w:val="21"/>
        </w:rPr>
        <w:t>实验</w:t>
      </w:r>
      <w:r w:rsidRPr="00CC5B8F">
        <w:rPr>
          <w:rFonts w:hint="eastAsia"/>
          <w:b/>
          <w:sz w:val="21"/>
          <w:szCs w:val="21"/>
        </w:rPr>
        <w:t>步骤</w:t>
      </w:r>
    </w:p>
    <w:p w14:paraId="459E0270" w14:textId="77777777" w:rsidR="006B11EF" w:rsidRPr="006B11EF" w:rsidRDefault="006953B7" w:rsidP="007B20C2">
      <w:pPr>
        <w:spacing w:line="360" w:lineRule="auto"/>
        <w:ind w:firstLineChars="325" w:firstLine="780"/>
        <w:rPr>
          <w:sz w:val="24"/>
        </w:rPr>
      </w:pPr>
      <w:r>
        <w:rPr>
          <w:rFonts w:hint="eastAsia"/>
          <w:sz w:val="24"/>
        </w:rPr>
        <w:t>BASH</w:t>
      </w:r>
      <w:r>
        <w:rPr>
          <w:rFonts w:hint="eastAsia"/>
          <w:sz w:val="24"/>
        </w:rPr>
        <w:t>程序</w:t>
      </w:r>
      <w:r w:rsidR="007B20C2">
        <w:rPr>
          <w:rFonts w:hint="eastAsia"/>
          <w:sz w:val="24"/>
        </w:rPr>
        <w:t>源代码如下</w:t>
      </w:r>
      <w:r w:rsidR="006B11EF">
        <w:rPr>
          <w:rFonts w:hint="eastAsia"/>
          <w:sz w:val="24"/>
        </w:rPr>
        <w:t>：</w:t>
      </w:r>
    </w:p>
    <w:p w14:paraId="0AA28D41" w14:textId="77777777" w:rsidR="006953B7" w:rsidRPr="006953B7" w:rsidRDefault="006953B7" w:rsidP="006953B7">
      <w:pPr>
        <w:pStyle w:val="aff4"/>
        <w:numPr>
          <w:ilvl w:val="0"/>
          <w:numId w:val="46"/>
        </w:numPr>
        <w:spacing w:line="360" w:lineRule="auto"/>
        <w:ind w:firstLineChars="0"/>
        <w:rPr>
          <w:sz w:val="24"/>
        </w:rPr>
      </w:pPr>
      <w:r w:rsidRPr="006953B7">
        <w:rPr>
          <w:rFonts w:hint="eastAsia"/>
          <w:sz w:val="24"/>
        </w:rPr>
        <w:t>以自己名字简写为名称创建</w:t>
      </w:r>
      <w:r w:rsidRPr="006953B7">
        <w:rPr>
          <w:rFonts w:hint="eastAsia"/>
          <w:sz w:val="24"/>
        </w:rPr>
        <w:t>2</w:t>
      </w:r>
      <w:r w:rsidRPr="006953B7">
        <w:rPr>
          <w:rFonts w:hint="eastAsia"/>
          <w:sz w:val="24"/>
        </w:rPr>
        <w:t>个用户（如</w:t>
      </w:r>
      <w:proofErr w:type="spellStart"/>
      <w:r w:rsidRPr="006953B7">
        <w:rPr>
          <w:rFonts w:hint="eastAsia"/>
          <w:sz w:val="24"/>
        </w:rPr>
        <w:t>cxn</w:t>
      </w:r>
      <w:proofErr w:type="spellEnd"/>
      <w:r w:rsidRPr="006953B7">
        <w:rPr>
          <w:rFonts w:hint="eastAsia"/>
          <w:sz w:val="24"/>
        </w:rPr>
        <w:t xml:space="preserve"> cxn1</w:t>
      </w:r>
      <w:r w:rsidRPr="006953B7">
        <w:rPr>
          <w:rFonts w:hint="eastAsia"/>
          <w:sz w:val="24"/>
        </w:rPr>
        <w:t>）编写一个简单的</w:t>
      </w:r>
      <w:r w:rsidRPr="006953B7">
        <w:rPr>
          <w:rFonts w:hint="eastAsia"/>
          <w:sz w:val="24"/>
        </w:rPr>
        <w:t>shell</w:t>
      </w:r>
      <w:r w:rsidRPr="006953B7">
        <w:rPr>
          <w:rFonts w:hint="eastAsia"/>
          <w:sz w:val="24"/>
        </w:rPr>
        <w:t>程序判断当前用户名称，当前用户如为</w:t>
      </w:r>
      <w:r w:rsidRPr="006953B7">
        <w:rPr>
          <w:rFonts w:hint="eastAsia"/>
          <w:sz w:val="24"/>
        </w:rPr>
        <w:t>root</w:t>
      </w:r>
      <w:r w:rsidRPr="006953B7">
        <w:rPr>
          <w:rFonts w:hint="eastAsia"/>
          <w:sz w:val="24"/>
        </w:rPr>
        <w:t>则输出“你是</w:t>
      </w:r>
      <w:r w:rsidRPr="006953B7">
        <w:rPr>
          <w:rFonts w:hint="eastAsia"/>
          <w:sz w:val="24"/>
        </w:rPr>
        <w:t>root</w:t>
      </w:r>
      <w:r w:rsidRPr="006953B7">
        <w:rPr>
          <w:rFonts w:hint="eastAsia"/>
          <w:sz w:val="24"/>
        </w:rPr>
        <w:t>”，如为</w:t>
      </w:r>
      <w:proofErr w:type="spellStart"/>
      <w:r w:rsidRPr="006953B7">
        <w:rPr>
          <w:rFonts w:hint="eastAsia"/>
          <w:sz w:val="24"/>
        </w:rPr>
        <w:t>cxn</w:t>
      </w:r>
      <w:proofErr w:type="spellEnd"/>
      <w:r w:rsidRPr="006953B7">
        <w:rPr>
          <w:rFonts w:hint="eastAsia"/>
          <w:sz w:val="24"/>
        </w:rPr>
        <w:t>则输出</w:t>
      </w:r>
      <w:r w:rsidRPr="006953B7">
        <w:rPr>
          <w:rFonts w:hint="eastAsia"/>
          <w:sz w:val="24"/>
        </w:rPr>
        <w:t xml:space="preserve"> </w:t>
      </w:r>
      <w:r w:rsidRPr="006953B7">
        <w:rPr>
          <w:rFonts w:hint="eastAsia"/>
          <w:sz w:val="24"/>
        </w:rPr>
        <w:t>“你是</w:t>
      </w:r>
      <w:proofErr w:type="spellStart"/>
      <w:r w:rsidRPr="006953B7">
        <w:rPr>
          <w:rFonts w:hint="eastAsia"/>
          <w:sz w:val="24"/>
        </w:rPr>
        <w:t>cxn</w:t>
      </w:r>
      <w:proofErr w:type="spellEnd"/>
      <w:r w:rsidRPr="006953B7">
        <w:rPr>
          <w:rFonts w:hint="eastAsia"/>
          <w:sz w:val="24"/>
        </w:rPr>
        <w:t>”，如为其他用户则输出“你是其他人”。</w:t>
      </w:r>
    </w:p>
    <w:p w14:paraId="1911BDB9" w14:textId="78511B63" w:rsidR="006953B7" w:rsidRDefault="00D22F8D" w:rsidP="006953B7">
      <w:pPr>
        <w:pStyle w:val="aff4"/>
        <w:spacing w:line="360" w:lineRule="auto"/>
        <w:ind w:left="1140" w:firstLineChars="0" w:firstLine="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、使用</w:t>
      </w:r>
      <w:r>
        <w:rPr>
          <w:rFonts w:hint="eastAsia"/>
          <w:sz w:val="24"/>
        </w:rPr>
        <w:t>if</w:t>
      </w:r>
      <w:r>
        <w:rPr>
          <w:sz w:val="24"/>
        </w:rPr>
        <w:t xml:space="preserve"> </w:t>
      </w:r>
      <w:r>
        <w:rPr>
          <w:rFonts w:hint="eastAsia"/>
          <w:sz w:val="24"/>
        </w:rPr>
        <w:t>和</w:t>
      </w:r>
      <w:r>
        <w:rPr>
          <w:rFonts w:hint="eastAsia"/>
          <w:sz w:val="24"/>
        </w:rPr>
        <w:t xml:space="preserve"> case</w:t>
      </w:r>
      <w:r>
        <w:rPr>
          <w:sz w:val="24"/>
        </w:rPr>
        <w:t xml:space="preserve"> </w:t>
      </w:r>
      <w:r>
        <w:rPr>
          <w:rFonts w:hint="eastAsia"/>
          <w:sz w:val="24"/>
        </w:rPr>
        <w:t>两种方式分别编写程序。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、分别使用</w:t>
      </w:r>
      <w:r>
        <w:rPr>
          <w:rFonts w:hint="eastAsia"/>
          <w:sz w:val="24"/>
        </w:rPr>
        <w:t>root</w:t>
      </w:r>
      <w:r>
        <w:rPr>
          <w:rFonts w:hint="eastAsia"/>
          <w:sz w:val="24"/>
        </w:rPr>
        <w:t>、</w:t>
      </w:r>
      <w:proofErr w:type="spellStart"/>
      <w:r>
        <w:rPr>
          <w:rFonts w:hint="eastAsia"/>
          <w:sz w:val="24"/>
        </w:rPr>
        <w:t>cxn</w:t>
      </w:r>
      <w:proofErr w:type="spellEnd"/>
      <w:r>
        <w:rPr>
          <w:rFonts w:hint="eastAsia"/>
          <w:sz w:val="24"/>
        </w:rPr>
        <w:t>、</w:t>
      </w:r>
      <w:r>
        <w:rPr>
          <w:rFonts w:hint="eastAsia"/>
          <w:sz w:val="24"/>
        </w:rPr>
        <w:t>cxn</w:t>
      </w:r>
      <w:r>
        <w:rPr>
          <w:sz w:val="24"/>
        </w:rPr>
        <w:t>1</w:t>
      </w:r>
      <w:r>
        <w:rPr>
          <w:rFonts w:hint="eastAsia"/>
          <w:sz w:val="24"/>
        </w:rPr>
        <w:t>用户测试程序运行的正确性。注意：程序的权限，程序的位置）</w:t>
      </w:r>
    </w:p>
    <w:p w14:paraId="22AC1632" w14:textId="42E34818" w:rsidR="003B4545" w:rsidRPr="003B4545" w:rsidRDefault="003B4545" w:rsidP="003B4545">
      <w:pPr>
        <w:pStyle w:val="aff4"/>
        <w:spacing w:line="360" w:lineRule="auto"/>
        <w:ind w:left="1140" w:firstLineChars="0" w:firstLine="0"/>
        <w:rPr>
          <w:sz w:val="24"/>
        </w:rPr>
      </w:pPr>
      <w:r>
        <w:rPr>
          <w:noProof/>
          <w:sz w:val="21"/>
          <w:szCs w:val="21"/>
        </w:rPr>
        <w:drawing>
          <wp:inline distT="0" distB="0" distL="0" distR="0" wp14:anchorId="1CB05BE5" wp14:editId="2179E626">
            <wp:extent cx="1637607" cy="22929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54" t="19581" r="40455" b="15316"/>
                    <a:stretch/>
                  </pic:blipFill>
                  <pic:spPr bwMode="auto">
                    <a:xfrm>
                      <a:off x="0" y="0"/>
                      <a:ext cx="1638693" cy="2294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B3279">
        <w:rPr>
          <w:rFonts w:hint="eastAsia"/>
          <w:sz w:val="24"/>
        </w:rPr>
        <w:t xml:space="preserve"> </w:t>
      </w:r>
      <w:r w:rsidR="000B3279">
        <w:rPr>
          <w:sz w:val="24"/>
        </w:rPr>
        <w:t xml:space="preserve">   </w:t>
      </w:r>
      <w:r>
        <w:rPr>
          <w:noProof/>
        </w:rPr>
        <w:drawing>
          <wp:inline distT="0" distB="0" distL="0" distR="0" wp14:anchorId="217568BC" wp14:editId="4928A363">
            <wp:extent cx="2043457" cy="176108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54" t="26186" r="27910" b="23807"/>
                    <a:stretch/>
                  </pic:blipFill>
                  <pic:spPr bwMode="auto">
                    <a:xfrm>
                      <a:off x="0" y="0"/>
                      <a:ext cx="2045000" cy="1762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F7349" w14:textId="77777777" w:rsidR="006953B7" w:rsidRDefault="006953B7" w:rsidP="006953B7">
      <w:pPr>
        <w:pStyle w:val="aff4"/>
        <w:numPr>
          <w:ilvl w:val="0"/>
          <w:numId w:val="46"/>
        </w:numPr>
        <w:spacing w:line="360" w:lineRule="auto"/>
        <w:ind w:firstLineChars="0"/>
        <w:rPr>
          <w:sz w:val="24"/>
        </w:rPr>
      </w:pPr>
      <w:r w:rsidRPr="006953B7">
        <w:rPr>
          <w:rFonts w:hint="eastAsia"/>
          <w:sz w:val="24"/>
        </w:rPr>
        <w:t>编写</w:t>
      </w:r>
      <w:r w:rsidRPr="006953B7">
        <w:rPr>
          <w:rFonts w:hint="eastAsia"/>
          <w:sz w:val="24"/>
        </w:rPr>
        <w:t>shell</w:t>
      </w:r>
      <w:r w:rsidRPr="006953B7">
        <w:rPr>
          <w:rFonts w:hint="eastAsia"/>
          <w:sz w:val="24"/>
        </w:rPr>
        <w:t>程序删除某一目录中的所有的</w:t>
      </w:r>
      <w:r w:rsidRPr="006953B7">
        <w:rPr>
          <w:rFonts w:hint="eastAsia"/>
          <w:sz w:val="24"/>
        </w:rPr>
        <w:t>.txt</w:t>
      </w:r>
      <w:r w:rsidRPr="006953B7">
        <w:rPr>
          <w:rFonts w:hint="eastAsia"/>
          <w:sz w:val="24"/>
        </w:rPr>
        <w:t>文件。</w:t>
      </w:r>
    </w:p>
    <w:p w14:paraId="722BD726" w14:textId="57871A4D" w:rsidR="007B20C2" w:rsidRPr="006B11EF" w:rsidRDefault="002A5F8F" w:rsidP="002A5F8F">
      <w:pPr>
        <w:spacing w:line="360" w:lineRule="auto"/>
        <w:jc w:val="center"/>
        <w:rPr>
          <w:rFonts w:hint="eastAsia"/>
          <w:sz w:val="24"/>
        </w:rPr>
      </w:pPr>
      <w:r>
        <w:rPr>
          <w:noProof/>
          <w:sz w:val="21"/>
          <w:szCs w:val="21"/>
        </w:rPr>
        <w:drawing>
          <wp:inline distT="0" distB="0" distL="0" distR="0" wp14:anchorId="2FAD767C" wp14:editId="0274D7CA">
            <wp:extent cx="4459486" cy="105038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82" t="26858" b="57778"/>
                    <a:stretch/>
                  </pic:blipFill>
                  <pic:spPr bwMode="auto">
                    <a:xfrm>
                      <a:off x="0" y="0"/>
                      <a:ext cx="4487751" cy="1057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9C9CA" w14:textId="77777777" w:rsidR="008024A2" w:rsidRPr="004243DC" w:rsidRDefault="004243DC" w:rsidP="004243DC">
      <w:pPr>
        <w:spacing w:line="360" w:lineRule="auto"/>
        <w:ind w:firstLineChars="200" w:firstLine="422"/>
        <w:outlineLvl w:val="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3</w:t>
      </w:r>
      <w:r w:rsidRPr="006E28D3">
        <w:rPr>
          <w:rFonts w:hint="eastAsia"/>
          <w:b/>
          <w:sz w:val="21"/>
          <w:szCs w:val="21"/>
        </w:rPr>
        <w:t>．</w:t>
      </w:r>
      <w:r>
        <w:rPr>
          <w:rFonts w:hint="eastAsia"/>
          <w:b/>
          <w:sz w:val="21"/>
          <w:szCs w:val="21"/>
        </w:rPr>
        <w:t>实验结果</w:t>
      </w:r>
    </w:p>
    <w:bookmarkEnd w:id="0"/>
    <w:bookmarkEnd w:id="1"/>
    <w:p w14:paraId="21EEFCF6" w14:textId="2382944D" w:rsidR="00E506B5" w:rsidRDefault="004C46DF" w:rsidP="00CB181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8CD699D" wp14:editId="48E57310">
            <wp:extent cx="4135153" cy="211493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499"/>
                    <a:stretch/>
                  </pic:blipFill>
                  <pic:spPr bwMode="auto">
                    <a:xfrm>
                      <a:off x="0" y="0"/>
                      <a:ext cx="4155994" cy="212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19C3E7" w14:textId="189BFE6B" w:rsidR="00CB1813" w:rsidRDefault="004C46DF" w:rsidP="003B4545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rFonts w:hint="eastAsia"/>
          <w:noProof/>
          <w:sz w:val="21"/>
          <w:szCs w:val="21"/>
        </w:rPr>
        <w:drawing>
          <wp:inline distT="0" distB="0" distL="0" distR="0" wp14:anchorId="1C4B6577" wp14:editId="58854C7F">
            <wp:extent cx="4167673" cy="125088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63322"/>
                    <a:stretch/>
                  </pic:blipFill>
                  <pic:spPr bwMode="auto">
                    <a:xfrm>
                      <a:off x="0" y="0"/>
                      <a:ext cx="4198659" cy="1260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1D591" w14:textId="0E4DB129" w:rsidR="00CB1813" w:rsidRDefault="004C46DF" w:rsidP="004C46DF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71439DBF" wp14:editId="1D9398C4">
            <wp:extent cx="4188214" cy="14421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920"/>
                    <a:stretch/>
                  </pic:blipFill>
                  <pic:spPr bwMode="auto">
                    <a:xfrm>
                      <a:off x="0" y="0"/>
                      <a:ext cx="4242497" cy="1460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AEA67" w14:textId="723CE1B1" w:rsidR="00CB1813" w:rsidRDefault="004C46DF" w:rsidP="00CB181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857ACE8" wp14:editId="20A8CC75">
            <wp:extent cx="4203379" cy="136227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95"/>
                    <a:stretch/>
                  </pic:blipFill>
                  <pic:spPr bwMode="auto">
                    <a:xfrm>
                      <a:off x="0" y="0"/>
                      <a:ext cx="4248953" cy="137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0EE72" w14:textId="58DBD50A" w:rsidR="00CB1813" w:rsidRDefault="004C46DF" w:rsidP="00CB181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24267AF" wp14:editId="4501D09B">
            <wp:extent cx="4206908" cy="159242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743"/>
                    <a:stretch/>
                  </pic:blipFill>
                  <pic:spPr bwMode="auto">
                    <a:xfrm>
                      <a:off x="0" y="0"/>
                      <a:ext cx="4237211" cy="160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6B3425" w14:textId="57DA2177" w:rsidR="007B20C2" w:rsidRDefault="004C46DF" w:rsidP="00CB181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E45B696" wp14:editId="492884A0">
            <wp:extent cx="4236098" cy="146940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11"/>
                    <a:stretch/>
                  </pic:blipFill>
                  <pic:spPr bwMode="auto">
                    <a:xfrm>
                      <a:off x="0" y="0"/>
                      <a:ext cx="4264633" cy="1479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1AE92C" w14:textId="4BD8E491" w:rsidR="003B4545" w:rsidRDefault="003B4545" w:rsidP="003B4545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061D3E98" wp14:editId="5DFA4EE4">
            <wp:extent cx="4184650" cy="195320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51"/>
                    <a:stretch/>
                  </pic:blipFill>
                  <pic:spPr bwMode="auto">
                    <a:xfrm>
                      <a:off x="0" y="0"/>
                      <a:ext cx="4206038" cy="1963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21E07B" w14:textId="4E3AC7F0" w:rsidR="003B4545" w:rsidRDefault="003B4545" w:rsidP="00CB181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4DC9FF23" wp14:editId="6A45F136">
            <wp:extent cx="4301490" cy="170439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34"/>
                    <a:stretch/>
                  </pic:blipFill>
                  <pic:spPr bwMode="auto">
                    <a:xfrm>
                      <a:off x="0" y="0"/>
                      <a:ext cx="4302000" cy="1704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2176F" w14:textId="233A0420" w:rsidR="003B4545" w:rsidRDefault="003B4545" w:rsidP="00CB181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2B082B8" wp14:editId="7433F3AF">
            <wp:extent cx="4301490" cy="14866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813"/>
                    <a:stretch/>
                  </pic:blipFill>
                  <pic:spPr bwMode="auto">
                    <a:xfrm>
                      <a:off x="0" y="0"/>
                      <a:ext cx="4302000" cy="148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D0A7B" w14:textId="52C05F2C" w:rsidR="003B4545" w:rsidRDefault="003B4545" w:rsidP="00CB1813">
      <w:pPr>
        <w:spacing w:line="360" w:lineRule="auto"/>
        <w:ind w:leftChars="232" w:left="2308" w:hangingChars="900" w:hanging="1890"/>
        <w:jc w:val="center"/>
        <w:rPr>
          <w:noProof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27ACB80E" wp14:editId="2F44E1B7">
            <wp:extent cx="4301490" cy="15053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283"/>
                    <a:stretch/>
                  </pic:blipFill>
                  <pic:spPr bwMode="auto">
                    <a:xfrm>
                      <a:off x="0" y="0"/>
                      <a:ext cx="4302000" cy="150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BF9107" w14:textId="29A07488" w:rsidR="00E506B5" w:rsidRDefault="008C508E" w:rsidP="00D22F8D">
      <w:pPr>
        <w:spacing w:line="360" w:lineRule="auto"/>
        <w:ind w:leftChars="232" w:left="2308" w:hangingChars="900" w:hanging="1890"/>
        <w:jc w:val="center"/>
        <w:rPr>
          <w:sz w:val="21"/>
          <w:szCs w:val="21"/>
        </w:rPr>
      </w:pPr>
      <w:r>
        <w:rPr>
          <w:rFonts w:hint="eastAsia"/>
          <w:noProof/>
          <w:sz w:val="21"/>
          <w:szCs w:val="21"/>
        </w:rPr>
        <w:t>图</w:t>
      </w:r>
      <w:r>
        <w:rPr>
          <w:rFonts w:hint="eastAsia"/>
          <w:noProof/>
          <w:sz w:val="21"/>
          <w:szCs w:val="21"/>
        </w:rPr>
        <w:t>1</w:t>
      </w:r>
      <w:r w:rsidR="00C8322F">
        <w:rPr>
          <w:rFonts w:hint="eastAsia"/>
          <w:sz w:val="21"/>
          <w:szCs w:val="21"/>
        </w:rPr>
        <w:t xml:space="preserve"> </w:t>
      </w:r>
      <w:r w:rsidR="00355A95">
        <w:rPr>
          <w:rFonts w:hint="eastAsia"/>
          <w:sz w:val="21"/>
          <w:szCs w:val="21"/>
        </w:rPr>
        <w:t>用户判断程序运行图</w:t>
      </w:r>
    </w:p>
    <w:p w14:paraId="093819FF" w14:textId="07B5CA05" w:rsidR="00355A95" w:rsidRPr="00355A95" w:rsidRDefault="0044278B" w:rsidP="0044278B">
      <w:pPr>
        <w:spacing w:line="360" w:lineRule="auto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05259D8C" wp14:editId="5302B061">
            <wp:extent cx="3743773" cy="260195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69"/>
                    <a:stretch/>
                  </pic:blipFill>
                  <pic:spPr bwMode="auto">
                    <a:xfrm>
                      <a:off x="0" y="0"/>
                      <a:ext cx="3744000" cy="260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 wp14:anchorId="3653D4CB" wp14:editId="6C5A9F89">
            <wp:extent cx="3743773" cy="177676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778"/>
                    <a:stretch/>
                  </pic:blipFill>
                  <pic:spPr bwMode="auto">
                    <a:xfrm>
                      <a:off x="0" y="0"/>
                      <a:ext cx="3744000" cy="1776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sz w:val="21"/>
          <w:szCs w:val="21"/>
        </w:rPr>
        <w:drawing>
          <wp:inline distT="0" distB="0" distL="0" distR="0" wp14:anchorId="343A4E1A" wp14:editId="076D9840">
            <wp:extent cx="3743773" cy="199978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478"/>
                    <a:stretch/>
                  </pic:blipFill>
                  <pic:spPr bwMode="auto">
                    <a:xfrm>
                      <a:off x="0" y="0"/>
                      <a:ext cx="3744000" cy="199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49F3CC" w14:textId="09687B55" w:rsidR="00355A95" w:rsidRDefault="00355A95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 w:rsidR="00D22F8D">
        <w:rPr>
          <w:sz w:val="21"/>
          <w:szCs w:val="21"/>
        </w:rPr>
        <w:t>2</w:t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删除文件程序运行图</w:t>
      </w:r>
    </w:p>
    <w:p w14:paraId="08500EF3" w14:textId="361EDB70" w:rsidR="00D22F8D" w:rsidRDefault="000826A1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lastRenderedPageBreak/>
        <w:drawing>
          <wp:inline distT="0" distB="0" distL="0" distR="0" wp14:anchorId="2E6B2F12" wp14:editId="62375E6E">
            <wp:extent cx="3927289" cy="33156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871"/>
                    <a:stretch/>
                  </pic:blipFill>
                  <pic:spPr bwMode="auto">
                    <a:xfrm>
                      <a:off x="0" y="0"/>
                      <a:ext cx="3927600" cy="331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BC444" w14:textId="60675F11" w:rsidR="00D22F8D" w:rsidRDefault="000826A1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62A6D618" wp14:editId="6F9AF5C8">
            <wp:extent cx="3927289" cy="17024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425"/>
                    <a:stretch/>
                  </pic:blipFill>
                  <pic:spPr bwMode="auto">
                    <a:xfrm>
                      <a:off x="0" y="0"/>
                      <a:ext cx="3927600" cy="170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6EB1C" w14:textId="23610AC4" w:rsidR="000826A1" w:rsidRDefault="000826A1" w:rsidP="00E506B5">
      <w:pPr>
        <w:spacing w:line="360" w:lineRule="auto"/>
        <w:ind w:firstLineChars="200" w:firstLine="420"/>
        <w:jc w:val="center"/>
        <w:rPr>
          <w:rFonts w:hint="eastAsia"/>
          <w:sz w:val="21"/>
          <w:szCs w:val="21"/>
        </w:rPr>
      </w:pPr>
      <w:r>
        <w:rPr>
          <w:noProof/>
          <w:sz w:val="21"/>
          <w:szCs w:val="21"/>
        </w:rPr>
        <w:drawing>
          <wp:inline distT="0" distB="0" distL="0" distR="0" wp14:anchorId="5E0D8913" wp14:editId="2884FF7E">
            <wp:extent cx="3927289" cy="176189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077"/>
                    <a:stretch/>
                  </pic:blipFill>
                  <pic:spPr bwMode="auto">
                    <a:xfrm>
                      <a:off x="0" y="0"/>
                      <a:ext cx="3927600" cy="1762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5E30" w14:textId="2013888F" w:rsidR="00D22F8D" w:rsidRPr="00D22F8D" w:rsidRDefault="00D22F8D" w:rsidP="00E506B5">
      <w:pPr>
        <w:spacing w:line="360" w:lineRule="auto"/>
        <w:ind w:firstLineChars="200" w:firstLine="420"/>
        <w:jc w:val="center"/>
        <w:rPr>
          <w:sz w:val="21"/>
          <w:szCs w:val="21"/>
        </w:rPr>
      </w:pPr>
      <w:r>
        <w:rPr>
          <w:rFonts w:hint="eastAsia"/>
          <w:sz w:val="21"/>
          <w:szCs w:val="21"/>
        </w:rPr>
        <w:t>图</w:t>
      </w: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 xml:space="preserve"> FTP</w:t>
      </w:r>
      <w:r>
        <w:rPr>
          <w:rFonts w:hint="eastAsia"/>
          <w:sz w:val="21"/>
          <w:szCs w:val="21"/>
        </w:rPr>
        <w:t>服务器测试图</w:t>
      </w:r>
    </w:p>
    <w:sectPr w:rsidR="00D22F8D" w:rsidRPr="00D22F8D" w:rsidSect="0080295D">
      <w:headerReference w:type="even" r:id="rId25"/>
      <w:headerReference w:type="default" r:id="rId26"/>
      <w:pgSz w:w="11906" w:h="16838" w:code="9"/>
      <w:pgMar w:top="1418" w:right="1134" w:bottom="1418" w:left="1701" w:header="851" w:footer="851" w:gutter="0"/>
      <w:pgNumType w:start="1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14C32" w14:textId="77777777" w:rsidR="003C1317" w:rsidRDefault="003C1317">
      <w:r>
        <w:separator/>
      </w:r>
    </w:p>
  </w:endnote>
  <w:endnote w:type="continuationSeparator" w:id="0">
    <w:p w14:paraId="53C2EBD0" w14:textId="77777777" w:rsidR="003C1317" w:rsidRDefault="003C13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方正姚体"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EE9CCD" w14:textId="77777777" w:rsidR="003C1317" w:rsidRDefault="003C1317">
      <w:r>
        <w:separator/>
      </w:r>
    </w:p>
  </w:footnote>
  <w:footnote w:type="continuationSeparator" w:id="0">
    <w:p w14:paraId="0D2F4200" w14:textId="77777777" w:rsidR="003C1317" w:rsidRDefault="003C13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12820E" w14:textId="77777777" w:rsidR="00C55391" w:rsidRDefault="00C55391" w:rsidP="006953B7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 xml:space="preserve">第 </w:t>
    </w:r>
    <w:r w:rsidR="004C36ED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4C36ED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355A95">
      <w:rPr>
        <w:rStyle w:val="a5"/>
        <w:rFonts w:ascii="仿宋_GB2312" w:eastAsia="仿宋_GB2312"/>
        <w:noProof/>
        <w:sz w:val="24"/>
        <w:szCs w:val="24"/>
        <w:u w:val="single"/>
      </w:rPr>
      <w:t>2</w:t>
    </w:r>
    <w:r w:rsidR="004C36ED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数学与统计学院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A352A2" w14:textId="77777777" w:rsidR="00B7519E" w:rsidRDefault="00C55391" w:rsidP="006953B7">
    <w:pPr>
      <w:pStyle w:val="a9"/>
      <w:pBdr>
        <w:bottom w:val="none" w:sz="0" w:space="0" w:color="auto"/>
      </w:pBdr>
      <w:tabs>
        <w:tab w:val="clear" w:pos="4153"/>
        <w:tab w:val="clear" w:pos="8306"/>
        <w:tab w:val="center" w:pos="4536"/>
        <w:tab w:val="right" w:pos="9057"/>
      </w:tabs>
      <w:spacing w:afterLines="100" w:after="240"/>
      <w:jc w:val="both"/>
    </w:pPr>
    <w:r>
      <w:rPr>
        <w:rFonts w:ascii="仿宋_GB2312" w:eastAsia="仿宋_GB2312" w:hint="eastAsia"/>
        <w:sz w:val="24"/>
        <w:szCs w:val="24"/>
        <w:u w:val="single"/>
      </w:rPr>
      <w:t>数学与统计学院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>
      <w:rPr>
        <w:rFonts w:ascii="仿宋_GB2312" w:eastAsia="仿宋_GB2312" w:hint="eastAsia"/>
        <w:sz w:val="24"/>
        <w:szCs w:val="24"/>
        <w:u w:val="single"/>
      </w:rPr>
      <w:t>实验报告</w:t>
    </w:r>
    <w:r w:rsidR="0080295D" w:rsidRPr="0080295D">
      <w:rPr>
        <w:rFonts w:ascii="仿宋_GB2312" w:eastAsia="仿宋_GB2312" w:hint="eastAsia"/>
        <w:sz w:val="24"/>
        <w:szCs w:val="24"/>
        <w:u w:val="single"/>
      </w:rPr>
      <w:tab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第 </w:t>
    </w:r>
    <w:r w:rsidR="004C36ED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begin"/>
    </w:r>
    <w:r w:rsidR="00B20C7E" w:rsidRPr="0080295D">
      <w:rPr>
        <w:rStyle w:val="a5"/>
        <w:rFonts w:ascii="仿宋_GB2312" w:eastAsia="仿宋_GB2312" w:hint="eastAsia"/>
        <w:sz w:val="24"/>
        <w:szCs w:val="24"/>
        <w:u w:val="single"/>
      </w:rPr>
      <w:instrText xml:space="preserve"> PAGE </w:instrText>
    </w:r>
    <w:r w:rsidR="004C36ED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separate"/>
    </w:r>
    <w:r w:rsidR="00355A95">
      <w:rPr>
        <w:rStyle w:val="a5"/>
        <w:rFonts w:ascii="仿宋_GB2312" w:eastAsia="仿宋_GB2312"/>
        <w:noProof/>
        <w:sz w:val="24"/>
        <w:szCs w:val="24"/>
        <w:u w:val="single"/>
      </w:rPr>
      <w:t>1</w:t>
    </w:r>
    <w:r w:rsidR="004C36ED" w:rsidRPr="0080295D">
      <w:rPr>
        <w:rStyle w:val="a5"/>
        <w:rFonts w:ascii="仿宋_GB2312" w:eastAsia="仿宋_GB2312" w:hint="eastAsia"/>
        <w:sz w:val="24"/>
        <w:szCs w:val="24"/>
        <w:u w:val="single"/>
      </w:rPr>
      <w:fldChar w:fldCharType="end"/>
    </w:r>
    <w:r w:rsidR="00B20C7E" w:rsidRPr="0080295D">
      <w:rPr>
        <w:rFonts w:ascii="仿宋_GB2312" w:eastAsia="仿宋_GB2312" w:hAnsi="宋体" w:hint="eastAsia"/>
        <w:sz w:val="24"/>
        <w:szCs w:val="24"/>
        <w:u w:val="single"/>
      </w:rPr>
      <w:t xml:space="preserve"> 页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1" w15:restartNumberingAfterBreak="0">
    <w:nsid w:val="00000002"/>
    <w:multiLevelType w:val="multilevel"/>
    <w:tmpl w:val="00000002"/>
    <w:lvl w:ilvl="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6"/>
    <w:multiLevelType w:val="multilevel"/>
    <w:tmpl w:val="00000006"/>
    <w:lvl w:ilvl="0">
      <w:start w:val="1"/>
      <w:numFmt w:val="decimal"/>
      <w:lvlText w:val="%1．"/>
      <w:lvlJc w:val="left"/>
      <w:pPr>
        <w:tabs>
          <w:tab w:val="num" w:pos="900"/>
        </w:tabs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1320"/>
        </w:tabs>
        <w:ind w:left="1320" w:hanging="420"/>
      </w:pPr>
    </w:lvl>
    <w:lvl w:ilvl="2">
      <w:start w:val="1"/>
      <w:numFmt w:val="lowerRoman"/>
      <w:lvlText w:val="%3."/>
      <w:lvlJc w:val="right"/>
      <w:pPr>
        <w:tabs>
          <w:tab w:val="num" w:pos="1740"/>
        </w:tabs>
        <w:ind w:left="1740" w:hanging="42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420"/>
      </w:pPr>
    </w:lvl>
    <w:lvl w:ilvl="4">
      <w:start w:val="1"/>
      <w:numFmt w:val="lowerLetter"/>
      <w:lvlText w:val="%5)"/>
      <w:lvlJc w:val="left"/>
      <w:pPr>
        <w:tabs>
          <w:tab w:val="num" w:pos="2580"/>
        </w:tabs>
        <w:ind w:left="2580" w:hanging="420"/>
      </w:pPr>
    </w:lvl>
    <w:lvl w:ilvl="5">
      <w:start w:val="1"/>
      <w:numFmt w:val="lowerRoman"/>
      <w:lvlText w:val="%6."/>
      <w:lvlJc w:val="right"/>
      <w:pPr>
        <w:tabs>
          <w:tab w:val="num" w:pos="3000"/>
        </w:tabs>
        <w:ind w:left="3000" w:hanging="420"/>
      </w:pPr>
    </w:lvl>
    <w:lvl w:ilvl="6">
      <w:start w:val="1"/>
      <w:numFmt w:val="decimal"/>
      <w:lvlText w:val="%7."/>
      <w:lvlJc w:val="left"/>
      <w:pPr>
        <w:tabs>
          <w:tab w:val="num" w:pos="3420"/>
        </w:tabs>
        <w:ind w:left="3420" w:hanging="420"/>
      </w:pPr>
    </w:lvl>
    <w:lvl w:ilvl="7">
      <w:start w:val="1"/>
      <w:numFmt w:val="lowerLetter"/>
      <w:lvlText w:val="%8)"/>
      <w:lvlJc w:val="left"/>
      <w:pPr>
        <w:tabs>
          <w:tab w:val="num" w:pos="3840"/>
        </w:tabs>
        <w:ind w:left="3840" w:hanging="420"/>
      </w:pPr>
    </w:lvl>
    <w:lvl w:ilvl="8">
      <w:start w:val="1"/>
      <w:numFmt w:val="lowerRoman"/>
      <w:lvlText w:val="%9."/>
      <w:lvlJc w:val="right"/>
      <w:pPr>
        <w:tabs>
          <w:tab w:val="num" w:pos="4260"/>
        </w:tabs>
        <w:ind w:left="4260" w:hanging="420"/>
      </w:pPr>
    </w:lvl>
  </w:abstractNum>
  <w:abstractNum w:abstractNumId="3" w15:restartNumberingAfterBreak="0">
    <w:nsid w:val="05B40929"/>
    <w:multiLevelType w:val="hybridMultilevel"/>
    <w:tmpl w:val="151880D8"/>
    <w:lvl w:ilvl="0" w:tplc="64324D20">
      <w:start w:val="2"/>
      <w:numFmt w:val="decimal"/>
      <w:lvlText w:val="%1．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4" w15:restartNumberingAfterBreak="0">
    <w:nsid w:val="08C472C2"/>
    <w:multiLevelType w:val="hybridMultilevel"/>
    <w:tmpl w:val="EF844470"/>
    <w:lvl w:ilvl="0" w:tplc="0778FC48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5" w15:restartNumberingAfterBreak="0">
    <w:nsid w:val="11581F7F"/>
    <w:multiLevelType w:val="multilevel"/>
    <w:tmpl w:val="11581F7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142753E1"/>
    <w:multiLevelType w:val="multilevel"/>
    <w:tmpl w:val="142753E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1AB003C5"/>
    <w:multiLevelType w:val="multilevel"/>
    <w:tmpl w:val="1AB003C5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1C8B372A"/>
    <w:multiLevelType w:val="multilevel"/>
    <w:tmpl w:val="1C8B372A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 w15:restartNumberingAfterBreak="0">
    <w:nsid w:val="1D864971"/>
    <w:multiLevelType w:val="multilevel"/>
    <w:tmpl w:val="1D864971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1E2401B7"/>
    <w:multiLevelType w:val="multilevel"/>
    <w:tmpl w:val="1E2401B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 w15:restartNumberingAfterBreak="0">
    <w:nsid w:val="24410E87"/>
    <w:multiLevelType w:val="multilevel"/>
    <w:tmpl w:val="24410E8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253A5412"/>
    <w:multiLevelType w:val="multilevel"/>
    <w:tmpl w:val="253A5412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3" w15:restartNumberingAfterBreak="0">
    <w:nsid w:val="25794B01"/>
    <w:multiLevelType w:val="hybridMultilevel"/>
    <w:tmpl w:val="F502F9AC"/>
    <w:lvl w:ilvl="0" w:tplc="39AE46D0">
      <w:start w:val="1"/>
      <w:numFmt w:val="decimal"/>
      <w:lvlText w:val="%1、"/>
      <w:lvlJc w:val="left"/>
      <w:pPr>
        <w:ind w:left="1019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499" w:hanging="420"/>
      </w:pPr>
    </w:lvl>
    <w:lvl w:ilvl="2" w:tplc="0409001B" w:tentative="1">
      <w:start w:val="1"/>
      <w:numFmt w:val="lowerRoman"/>
      <w:lvlText w:val="%3."/>
      <w:lvlJc w:val="right"/>
      <w:pPr>
        <w:ind w:left="1919" w:hanging="420"/>
      </w:pPr>
    </w:lvl>
    <w:lvl w:ilvl="3" w:tplc="0409000F" w:tentative="1">
      <w:start w:val="1"/>
      <w:numFmt w:val="decimal"/>
      <w:lvlText w:val="%4."/>
      <w:lvlJc w:val="left"/>
      <w:pPr>
        <w:ind w:left="2339" w:hanging="420"/>
      </w:pPr>
    </w:lvl>
    <w:lvl w:ilvl="4" w:tplc="04090019" w:tentative="1">
      <w:start w:val="1"/>
      <w:numFmt w:val="lowerLetter"/>
      <w:lvlText w:val="%5)"/>
      <w:lvlJc w:val="left"/>
      <w:pPr>
        <w:ind w:left="2759" w:hanging="420"/>
      </w:pPr>
    </w:lvl>
    <w:lvl w:ilvl="5" w:tplc="0409001B" w:tentative="1">
      <w:start w:val="1"/>
      <w:numFmt w:val="lowerRoman"/>
      <w:lvlText w:val="%6."/>
      <w:lvlJc w:val="right"/>
      <w:pPr>
        <w:ind w:left="3179" w:hanging="420"/>
      </w:pPr>
    </w:lvl>
    <w:lvl w:ilvl="6" w:tplc="0409000F" w:tentative="1">
      <w:start w:val="1"/>
      <w:numFmt w:val="decimal"/>
      <w:lvlText w:val="%7."/>
      <w:lvlJc w:val="left"/>
      <w:pPr>
        <w:ind w:left="3599" w:hanging="420"/>
      </w:pPr>
    </w:lvl>
    <w:lvl w:ilvl="7" w:tplc="04090019" w:tentative="1">
      <w:start w:val="1"/>
      <w:numFmt w:val="lowerLetter"/>
      <w:lvlText w:val="%8)"/>
      <w:lvlJc w:val="left"/>
      <w:pPr>
        <w:ind w:left="4019" w:hanging="420"/>
      </w:pPr>
    </w:lvl>
    <w:lvl w:ilvl="8" w:tplc="0409001B" w:tentative="1">
      <w:start w:val="1"/>
      <w:numFmt w:val="lowerRoman"/>
      <w:lvlText w:val="%9."/>
      <w:lvlJc w:val="right"/>
      <w:pPr>
        <w:ind w:left="4439" w:hanging="420"/>
      </w:pPr>
    </w:lvl>
  </w:abstractNum>
  <w:abstractNum w:abstractNumId="14" w15:restartNumberingAfterBreak="0">
    <w:nsid w:val="2D8C0CD1"/>
    <w:multiLevelType w:val="hybridMultilevel"/>
    <w:tmpl w:val="CEC016A0"/>
    <w:lvl w:ilvl="0" w:tplc="1E064872">
      <w:start w:val="1"/>
      <w:numFmt w:val="decimal"/>
      <w:lvlText w:val="%1、"/>
      <w:lvlJc w:val="left"/>
      <w:pPr>
        <w:ind w:left="11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15" w15:restartNumberingAfterBreak="0">
    <w:nsid w:val="2E13459C"/>
    <w:multiLevelType w:val="multilevel"/>
    <w:tmpl w:val="2E13459C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6" w15:restartNumberingAfterBreak="0">
    <w:nsid w:val="2E193474"/>
    <w:multiLevelType w:val="hybridMultilevel"/>
    <w:tmpl w:val="0A583C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7" w15:restartNumberingAfterBreak="0">
    <w:nsid w:val="2FE23A68"/>
    <w:multiLevelType w:val="multilevel"/>
    <w:tmpl w:val="2FE23A68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0642BFE"/>
    <w:multiLevelType w:val="hybridMultilevel"/>
    <w:tmpl w:val="8C60AFEE"/>
    <w:lvl w:ilvl="0" w:tplc="C88086F2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316B10E3"/>
    <w:multiLevelType w:val="multilevel"/>
    <w:tmpl w:val="316B10E3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32D711EC"/>
    <w:multiLevelType w:val="multilevel"/>
    <w:tmpl w:val="32D711E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1" w15:restartNumberingAfterBreak="0">
    <w:nsid w:val="34A54B56"/>
    <w:multiLevelType w:val="multilevel"/>
    <w:tmpl w:val="34A54B5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2" w15:restartNumberingAfterBreak="0">
    <w:nsid w:val="38322106"/>
    <w:multiLevelType w:val="multilevel"/>
    <w:tmpl w:val="3832210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3" w15:restartNumberingAfterBreak="0">
    <w:nsid w:val="3903716B"/>
    <w:multiLevelType w:val="multilevel"/>
    <w:tmpl w:val="3903716B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4" w15:restartNumberingAfterBreak="0">
    <w:nsid w:val="3B6F427F"/>
    <w:multiLevelType w:val="multilevel"/>
    <w:tmpl w:val="3B6F427F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5" w15:restartNumberingAfterBreak="0">
    <w:nsid w:val="3D855B7C"/>
    <w:multiLevelType w:val="hybridMultilevel"/>
    <w:tmpl w:val="2F4E25A6"/>
    <w:lvl w:ilvl="0" w:tplc="849CC768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78409B6E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 w:tplc="CD9459AA">
      <w:start w:val="1"/>
      <w:numFmt w:val="decimal"/>
      <w:lvlText w:val="（%3）"/>
      <w:lvlJc w:val="left"/>
      <w:pPr>
        <w:tabs>
          <w:tab w:val="num" w:pos="1560"/>
        </w:tabs>
        <w:ind w:left="1560" w:hanging="72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6" w15:restartNumberingAfterBreak="0">
    <w:nsid w:val="457C5AAF"/>
    <w:multiLevelType w:val="hybridMultilevel"/>
    <w:tmpl w:val="6F5A538C"/>
    <w:lvl w:ilvl="0" w:tplc="44F28BB6">
      <w:start w:val="1"/>
      <w:numFmt w:val="decimal"/>
      <w:lvlText w:val="%1、"/>
      <w:lvlJc w:val="left"/>
      <w:pPr>
        <w:ind w:left="7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6CF2620"/>
    <w:multiLevelType w:val="multilevel"/>
    <w:tmpl w:val="46CF2620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8" w15:restartNumberingAfterBreak="0">
    <w:nsid w:val="4BD20CF3"/>
    <w:multiLevelType w:val="multilevel"/>
    <w:tmpl w:val="4BD20CF3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9" w15:restartNumberingAfterBreak="0">
    <w:nsid w:val="50005F21"/>
    <w:multiLevelType w:val="multilevel"/>
    <w:tmpl w:val="50005F2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0" w15:restartNumberingAfterBreak="0">
    <w:nsid w:val="50C266D2"/>
    <w:multiLevelType w:val="hybridMultilevel"/>
    <w:tmpl w:val="361A15D6"/>
    <w:lvl w:ilvl="0" w:tplc="0A1E6E86">
      <w:start w:val="1"/>
      <w:numFmt w:val="japaneseCounting"/>
      <w:lvlText w:val="%1、"/>
      <w:lvlJc w:val="left"/>
      <w:pPr>
        <w:tabs>
          <w:tab w:val="num" w:pos="5240"/>
        </w:tabs>
        <w:ind w:left="5240" w:hanging="420"/>
      </w:pPr>
      <w:rPr>
        <w:rFonts w:hint="default"/>
        <w:lang w:val="en-US"/>
      </w:rPr>
    </w:lvl>
    <w:lvl w:ilvl="1" w:tplc="F920DB66">
      <w:start w:val="1"/>
      <w:numFmt w:val="decimal"/>
      <w:lvlText w:val="%2．"/>
      <w:lvlJc w:val="left"/>
      <w:pPr>
        <w:tabs>
          <w:tab w:val="num" w:pos="1424"/>
        </w:tabs>
        <w:ind w:left="1424" w:hanging="72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544"/>
        </w:tabs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64"/>
        </w:tabs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384"/>
        </w:tabs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04"/>
        </w:tabs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224"/>
        </w:tabs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644"/>
        </w:tabs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064"/>
        </w:tabs>
        <w:ind w:left="4064" w:hanging="420"/>
      </w:pPr>
    </w:lvl>
  </w:abstractNum>
  <w:abstractNum w:abstractNumId="31" w15:restartNumberingAfterBreak="0">
    <w:nsid w:val="52F4348E"/>
    <w:multiLevelType w:val="multilevel"/>
    <w:tmpl w:val="52F4348E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54F32CFE"/>
    <w:multiLevelType w:val="multilevel"/>
    <w:tmpl w:val="54F32CFE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3" w15:restartNumberingAfterBreak="0">
    <w:nsid w:val="56D60536"/>
    <w:multiLevelType w:val="multilevel"/>
    <w:tmpl w:val="56D60536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58481242"/>
    <w:multiLevelType w:val="hybridMultilevel"/>
    <w:tmpl w:val="872E53AC"/>
    <w:lvl w:ilvl="0" w:tplc="C550095C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35" w15:restartNumberingAfterBreak="0">
    <w:nsid w:val="5957192B"/>
    <w:multiLevelType w:val="multilevel"/>
    <w:tmpl w:val="5957192B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6" w15:restartNumberingAfterBreak="0">
    <w:nsid w:val="60061137"/>
    <w:multiLevelType w:val="multilevel"/>
    <w:tmpl w:val="60061137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7" w15:restartNumberingAfterBreak="0">
    <w:nsid w:val="62FC2A6F"/>
    <w:multiLevelType w:val="hybridMultilevel"/>
    <w:tmpl w:val="217E56DC"/>
    <w:lvl w:ilvl="0" w:tplc="2736A140">
      <w:start w:val="1"/>
      <w:numFmt w:val="decimal"/>
      <w:lvlText w:val="[%1]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8" w15:restartNumberingAfterBreak="0">
    <w:nsid w:val="684A3BBB"/>
    <w:multiLevelType w:val="multilevel"/>
    <w:tmpl w:val="684A3BBB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9" w15:restartNumberingAfterBreak="0">
    <w:nsid w:val="6EA3376C"/>
    <w:multiLevelType w:val="multilevel"/>
    <w:tmpl w:val="6EA3376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0" w15:restartNumberingAfterBreak="0">
    <w:nsid w:val="6FDE58E4"/>
    <w:multiLevelType w:val="hybridMultilevel"/>
    <w:tmpl w:val="C890D132"/>
    <w:lvl w:ilvl="0" w:tplc="418025C8">
      <w:start w:val="1"/>
      <w:numFmt w:val="decimal"/>
      <w:lvlText w:val="%1、"/>
      <w:lvlJc w:val="left"/>
      <w:pPr>
        <w:ind w:left="80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4" w:hanging="420"/>
      </w:pPr>
    </w:lvl>
    <w:lvl w:ilvl="2" w:tplc="0409001B" w:tentative="1">
      <w:start w:val="1"/>
      <w:numFmt w:val="lowerRoman"/>
      <w:lvlText w:val="%3."/>
      <w:lvlJc w:val="right"/>
      <w:pPr>
        <w:ind w:left="1704" w:hanging="420"/>
      </w:pPr>
    </w:lvl>
    <w:lvl w:ilvl="3" w:tplc="0409000F" w:tentative="1">
      <w:start w:val="1"/>
      <w:numFmt w:val="decimal"/>
      <w:lvlText w:val="%4."/>
      <w:lvlJc w:val="left"/>
      <w:pPr>
        <w:ind w:left="2124" w:hanging="420"/>
      </w:pPr>
    </w:lvl>
    <w:lvl w:ilvl="4" w:tplc="04090019" w:tentative="1">
      <w:start w:val="1"/>
      <w:numFmt w:val="lowerLetter"/>
      <w:lvlText w:val="%5)"/>
      <w:lvlJc w:val="left"/>
      <w:pPr>
        <w:ind w:left="2544" w:hanging="420"/>
      </w:pPr>
    </w:lvl>
    <w:lvl w:ilvl="5" w:tplc="0409001B" w:tentative="1">
      <w:start w:val="1"/>
      <w:numFmt w:val="lowerRoman"/>
      <w:lvlText w:val="%6."/>
      <w:lvlJc w:val="right"/>
      <w:pPr>
        <w:ind w:left="2964" w:hanging="420"/>
      </w:pPr>
    </w:lvl>
    <w:lvl w:ilvl="6" w:tplc="0409000F" w:tentative="1">
      <w:start w:val="1"/>
      <w:numFmt w:val="decimal"/>
      <w:lvlText w:val="%7."/>
      <w:lvlJc w:val="left"/>
      <w:pPr>
        <w:ind w:left="3384" w:hanging="420"/>
      </w:pPr>
    </w:lvl>
    <w:lvl w:ilvl="7" w:tplc="04090019" w:tentative="1">
      <w:start w:val="1"/>
      <w:numFmt w:val="lowerLetter"/>
      <w:lvlText w:val="%8)"/>
      <w:lvlJc w:val="left"/>
      <w:pPr>
        <w:ind w:left="3804" w:hanging="420"/>
      </w:pPr>
    </w:lvl>
    <w:lvl w:ilvl="8" w:tplc="0409001B" w:tentative="1">
      <w:start w:val="1"/>
      <w:numFmt w:val="lowerRoman"/>
      <w:lvlText w:val="%9."/>
      <w:lvlJc w:val="right"/>
      <w:pPr>
        <w:ind w:left="4224" w:hanging="420"/>
      </w:pPr>
    </w:lvl>
  </w:abstractNum>
  <w:abstractNum w:abstractNumId="41" w15:restartNumberingAfterBreak="0">
    <w:nsid w:val="77722D6C"/>
    <w:multiLevelType w:val="multilevel"/>
    <w:tmpl w:val="77722D6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2" w15:restartNumberingAfterBreak="0">
    <w:nsid w:val="797257F6"/>
    <w:multiLevelType w:val="hybridMultilevel"/>
    <w:tmpl w:val="EDC2D3AE"/>
    <w:lvl w:ilvl="0" w:tplc="FF2A78D4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3" w15:restartNumberingAfterBreak="0">
    <w:nsid w:val="7A107F71"/>
    <w:multiLevelType w:val="hybridMultilevel"/>
    <w:tmpl w:val="BD82C940"/>
    <w:lvl w:ilvl="0" w:tplc="04090001">
      <w:start w:val="1"/>
      <w:numFmt w:val="bullet"/>
      <w:lvlText w:val=""/>
      <w:lvlJc w:val="left"/>
      <w:pPr>
        <w:tabs>
          <w:tab w:val="num" w:pos="777"/>
        </w:tabs>
        <w:ind w:left="777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197"/>
        </w:tabs>
        <w:ind w:left="11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17"/>
        </w:tabs>
        <w:ind w:left="16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037"/>
        </w:tabs>
        <w:ind w:left="20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457"/>
        </w:tabs>
        <w:ind w:left="24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877"/>
        </w:tabs>
        <w:ind w:left="28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297"/>
        </w:tabs>
        <w:ind w:left="32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17"/>
        </w:tabs>
        <w:ind w:left="37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137"/>
        </w:tabs>
        <w:ind w:left="4137" w:hanging="420"/>
      </w:pPr>
      <w:rPr>
        <w:rFonts w:ascii="Wingdings" w:hAnsi="Wingdings" w:hint="default"/>
      </w:rPr>
    </w:lvl>
  </w:abstractNum>
  <w:abstractNum w:abstractNumId="44" w15:restartNumberingAfterBreak="0">
    <w:nsid w:val="7D305F48"/>
    <w:multiLevelType w:val="multilevel"/>
    <w:tmpl w:val="7D305F48"/>
    <w:lvl w:ilvl="0">
      <w:start w:val="1"/>
      <w:numFmt w:val="chineseCountingThousand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lang w:val="en-US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5" w15:restartNumberingAfterBreak="0">
    <w:nsid w:val="7EB67071"/>
    <w:multiLevelType w:val="multilevel"/>
    <w:tmpl w:val="7EB67071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415253639">
    <w:abstractNumId w:val="1"/>
  </w:num>
  <w:num w:numId="2" w16cid:durableId="1645818581">
    <w:abstractNumId w:val="0"/>
  </w:num>
  <w:num w:numId="3" w16cid:durableId="989096096">
    <w:abstractNumId w:val="2"/>
  </w:num>
  <w:num w:numId="4" w16cid:durableId="2069958171">
    <w:abstractNumId w:val="37"/>
  </w:num>
  <w:num w:numId="5" w16cid:durableId="322897251">
    <w:abstractNumId w:val="38"/>
  </w:num>
  <w:num w:numId="6" w16cid:durableId="916983998">
    <w:abstractNumId w:val="33"/>
  </w:num>
  <w:num w:numId="7" w16cid:durableId="957181129">
    <w:abstractNumId w:val="5"/>
  </w:num>
  <w:num w:numId="8" w16cid:durableId="1723670442">
    <w:abstractNumId w:val="27"/>
  </w:num>
  <w:num w:numId="9" w16cid:durableId="1394426837">
    <w:abstractNumId w:val="44"/>
  </w:num>
  <w:num w:numId="10" w16cid:durableId="1234075448">
    <w:abstractNumId w:val="32"/>
  </w:num>
  <w:num w:numId="11" w16cid:durableId="262343426">
    <w:abstractNumId w:val="17"/>
  </w:num>
  <w:num w:numId="12" w16cid:durableId="1328902333">
    <w:abstractNumId w:val="23"/>
  </w:num>
  <w:num w:numId="13" w16cid:durableId="2002151859">
    <w:abstractNumId w:val="12"/>
  </w:num>
  <w:num w:numId="14" w16cid:durableId="702555381">
    <w:abstractNumId w:val="28"/>
  </w:num>
  <w:num w:numId="15" w16cid:durableId="1615483243">
    <w:abstractNumId w:val="39"/>
  </w:num>
  <w:num w:numId="16" w16cid:durableId="512299738">
    <w:abstractNumId w:val="22"/>
  </w:num>
  <w:num w:numId="17" w16cid:durableId="265042837">
    <w:abstractNumId w:val="20"/>
  </w:num>
  <w:num w:numId="18" w16cid:durableId="881290798">
    <w:abstractNumId w:val="7"/>
  </w:num>
  <w:num w:numId="19" w16cid:durableId="1698895140">
    <w:abstractNumId w:val="10"/>
  </w:num>
  <w:num w:numId="20" w16cid:durableId="215433322">
    <w:abstractNumId w:val="29"/>
  </w:num>
  <w:num w:numId="21" w16cid:durableId="260138924">
    <w:abstractNumId w:val="24"/>
  </w:num>
  <w:num w:numId="22" w16cid:durableId="1194265804">
    <w:abstractNumId w:val="15"/>
  </w:num>
  <w:num w:numId="23" w16cid:durableId="586498868">
    <w:abstractNumId w:val="8"/>
  </w:num>
  <w:num w:numId="24" w16cid:durableId="1398476277">
    <w:abstractNumId w:val="36"/>
  </w:num>
  <w:num w:numId="25" w16cid:durableId="2030449460">
    <w:abstractNumId w:val="41"/>
  </w:num>
  <w:num w:numId="26" w16cid:durableId="2107992583">
    <w:abstractNumId w:val="9"/>
  </w:num>
  <w:num w:numId="27" w16cid:durableId="942883413">
    <w:abstractNumId w:val="31"/>
  </w:num>
  <w:num w:numId="28" w16cid:durableId="1444107603">
    <w:abstractNumId w:val="6"/>
  </w:num>
  <w:num w:numId="29" w16cid:durableId="704906377">
    <w:abstractNumId w:val="21"/>
  </w:num>
  <w:num w:numId="30" w16cid:durableId="180778726">
    <w:abstractNumId w:val="35"/>
  </w:num>
  <w:num w:numId="31" w16cid:durableId="412317444">
    <w:abstractNumId w:val="11"/>
  </w:num>
  <w:num w:numId="32" w16cid:durableId="125247866">
    <w:abstractNumId w:val="45"/>
  </w:num>
  <w:num w:numId="33" w16cid:durableId="1332609891">
    <w:abstractNumId w:val="19"/>
  </w:num>
  <w:num w:numId="34" w16cid:durableId="1851724190">
    <w:abstractNumId w:val="25"/>
  </w:num>
  <w:num w:numId="35" w16cid:durableId="1998027298">
    <w:abstractNumId w:val="43"/>
  </w:num>
  <w:num w:numId="36" w16cid:durableId="5675712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 w16cid:durableId="473525536">
    <w:abstractNumId w:val="30"/>
  </w:num>
  <w:num w:numId="38" w16cid:durableId="1667778888">
    <w:abstractNumId w:val="3"/>
  </w:num>
  <w:num w:numId="39" w16cid:durableId="525101423">
    <w:abstractNumId w:val="42"/>
  </w:num>
  <w:num w:numId="40" w16cid:durableId="596907032">
    <w:abstractNumId w:val="34"/>
  </w:num>
  <w:num w:numId="41" w16cid:durableId="2023703311">
    <w:abstractNumId w:val="40"/>
  </w:num>
  <w:num w:numId="42" w16cid:durableId="1656647352">
    <w:abstractNumId w:val="16"/>
  </w:num>
  <w:num w:numId="43" w16cid:durableId="2067752080">
    <w:abstractNumId w:val="4"/>
  </w:num>
  <w:num w:numId="44" w16cid:durableId="698355619">
    <w:abstractNumId w:val="18"/>
  </w:num>
  <w:num w:numId="45" w16cid:durableId="165756384">
    <w:abstractNumId w:val="13"/>
  </w:num>
  <w:num w:numId="46" w16cid:durableId="162746686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doNotDisplayPageBoundaries/>
  <w:mirrorMargin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19"/>
  <w:evenAndOddHeaders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02D71"/>
    <w:rsid w:val="00004281"/>
    <w:rsid w:val="0000573E"/>
    <w:rsid w:val="00007217"/>
    <w:rsid w:val="000077BE"/>
    <w:rsid w:val="000108B2"/>
    <w:rsid w:val="00032DED"/>
    <w:rsid w:val="00052B0D"/>
    <w:rsid w:val="00077E12"/>
    <w:rsid w:val="000815C8"/>
    <w:rsid w:val="000826A1"/>
    <w:rsid w:val="000A68EB"/>
    <w:rsid w:val="000B3279"/>
    <w:rsid w:val="000C1438"/>
    <w:rsid w:val="000D3EBB"/>
    <w:rsid w:val="000D746B"/>
    <w:rsid w:val="000E35CB"/>
    <w:rsid w:val="000F323E"/>
    <w:rsid w:val="0011455D"/>
    <w:rsid w:val="00114590"/>
    <w:rsid w:val="00126D6B"/>
    <w:rsid w:val="001316B8"/>
    <w:rsid w:val="001354B4"/>
    <w:rsid w:val="0013571D"/>
    <w:rsid w:val="00142D10"/>
    <w:rsid w:val="001541F4"/>
    <w:rsid w:val="00154ADC"/>
    <w:rsid w:val="00167412"/>
    <w:rsid w:val="00172796"/>
    <w:rsid w:val="00172A27"/>
    <w:rsid w:val="00176C88"/>
    <w:rsid w:val="001776B5"/>
    <w:rsid w:val="0018152D"/>
    <w:rsid w:val="0018165E"/>
    <w:rsid w:val="001A1327"/>
    <w:rsid w:val="001A2159"/>
    <w:rsid w:val="001D3529"/>
    <w:rsid w:val="001D5161"/>
    <w:rsid w:val="001F0BA4"/>
    <w:rsid w:val="001F2169"/>
    <w:rsid w:val="00217F57"/>
    <w:rsid w:val="00230000"/>
    <w:rsid w:val="00237F1E"/>
    <w:rsid w:val="00251BAB"/>
    <w:rsid w:val="002754D3"/>
    <w:rsid w:val="0028425D"/>
    <w:rsid w:val="00284303"/>
    <w:rsid w:val="00287887"/>
    <w:rsid w:val="002A4371"/>
    <w:rsid w:val="002A5F8F"/>
    <w:rsid w:val="002C69F1"/>
    <w:rsid w:val="002E099B"/>
    <w:rsid w:val="00300BBB"/>
    <w:rsid w:val="00322714"/>
    <w:rsid w:val="003401CF"/>
    <w:rsid w:val="00355A95"/>
    <w:rsid w:val="00365918"/>
    <w:rsid w:val="00367C27"/>
    <w:rsid w:val="003810B0"/>
    <w:rsid w:val="00397ABC"/>
    <w:rsid w:val="003A1AD4"/>
    <w:rsid w:val="003A2E06"/>
    <w:rsid w:val="003A57D5"/>
    <w:rsid w:val="003A718C"/>
    <w:rsid w:val="003B4545"/>
    <w:rsid w:val="003C1317"/>
    <w:rsid w:val="003C39CF"/>
    <w:rsid w:val="003C6424"/>
    <w:rsid w:val="003D2454"/>
    <w:rsid w:val="003D3750"/>
    <w:rsid w:val="003E4EA2"/>
    <w:rsid w:val="004076B8"/>
    <w:rsid w:val="004104DC"/>
    <w:rsid w:val="00411468"/>
    <w:rsid w:val="004143D0"/>
    <w:rsid w:val="00423CF6"/>
    <w:rsid w:val="004241CA"/>
    <w:rsid w:val="004243DC"/>
    <w:rsid w:val="00427666"/>
    <w:rsid w:val="00430600"/>
    <w:rsid w:val="0044278B"/>
    <w:rsid w:val="00466DC3"/>
    <w:rsid w:val="004802E2"/>
    <w:rsid w:val="00485077"/>
    <w:rsid w:val="00490809"/>
    <w:rsid w:val="00494031"/>
    <w:rsid w:val="004A4C30"/>
    <w:rsid w:val="004A5F12"/>
    <w:rsid w:val="004C18B5"/>
    <w:rsid w:val="004C36ED"/>
    <w:rsid w:val="004C46DF"/>
    <w:rsid w:val="004D2366"/>
    <w:rsid w:val="004D4833"/>
    <w:rsid w:val="004E29B4"/>
    <w:rsid w:val="004E2ABB"/>
    <w:rsid w:val="004E4DFC"/>
    <w:rsid w:val="004E4E2E"/>
    <w:rsid w:val="004F2578"/>
    <w:rsid w:val="004F35B9"/>
    <w:rsid w:val="004F4AE4"/>
    <w:rsid w:val="005018F3"/>
    <w:rsid w:val="0051194E"/>
    <w:rsid w:val="00515576"/>
    <w:rsid w:val="0052569A"/>
    <w:rsid w:val="0053467C"/>
    <w:rsid w:val="0054462C"/>
    <w:rsid w:val="00545610"/>
    <w:rsid w:val="00546487"/>
    <w:rsid w:val="00554300"/>
    <w:rsid w:val="00556366"/>
    <w:rsid w:val="00556CF2"/>
    <w:rsid w:val="0055735E"/>
    <w:rsid w:val="00557CB8"/>
    <w:rsid w:val="00574533"/>
    <w:rsid w:val="005A6BD8"/>
    <w:rsid w:val="005B2CF4"/>
    <w:rsid w:val="005D247F"/>
    <w:rsid w:val="005D4274"/>
    <w:rsid w:val="005E3F1B"/>
    <w:rsid w:val="005E6FFB"/>
    <w:rsid w:val="006025FE"/>
    <w:rsid w:val="00636067"/>
    <w:rsid w:val="00637CBC"/>
    <w:rsid w:val="006420B5"/>
    <w:rsid w:val="0064639D"/>
    <w:rsid w:val="006516F2"/>
    <w:rsid w:val="006538AE"/>
    <w:rsid w:val="00654555"/>
    <w:rsid w:val="00656B36"/>
    <w:rsid w:val="006813F7"/>
    <w:rsid w:val="006953B7"/>
    <w:rsid w:val="006A785B"/>
    <w:rsid w:val="006B11EF"/>
    <w:rsid w:val="006B62B3"/>
    <w:rsid w:val="006C08ED"/>
    <w:rsid w:val="006D21A6"/>
    <w:rsid w:val="006D373A"/>
    <w:rsid w:val="006D7D1A"/>
    <w:rsid w:val="006E0EA0"/>
    <w:rsid w:val="006E28D3"/>
    <w:rsid w:val="006E29B1"/>
    <w:rsid w:val="006F1C05"/>
    <w:rsid w:val="006F1DAA"/>
    <w:rsid w:val="006F224C"/>
    <w:rsid w:val="006F2CC2"/>
    <w:rsid w:val="00700325"/>
    <w:rsid w:val="00714C31"/>
    <w:rsid w:val="00747780"/>
    <w:rsid w:val="00752645"/>
    <w:rsid w:val="007532BE"/>
    <w:rsid w:val="00760FBC"/>
    <w:rsid w:val="00783775"/>
    <w:rsid w:val="007B20C2"/>
    <w:rsid w:val="007C167D"/>
    <w:rsid w:val="008024A2"/>
    <w:rsid w:val="0080295D"/>
    <w:rsid w:val="00822A12"/>
    <w:rsid w:val="00832E6B"/>
    <w:rsid w:val="00845415"/>
    <w:rsid w:val="00870106"/>
    <w:rsid w:val="00877291"/>
    <w:rsid w:val="008820C5"/>
    <w:rsid w:val="00887C5C"/>
    <w:rsid w:val="008901DA"/>
    <w:rsid w:val="00897CD7"/>
    <w:rsid w:val="008A2B01"/>
    <w:rsid w:val="008A40BE"/>
    <w:rsid w:val="008A7037"/>
    <w:rsid w:val="008B3D0E"/>
    <w:rsid w:val="008B50AC"/>
    <w:rsid w:val="008C508E"/>
    <w:rsid w:val="008D44FC"/>
    <w:rsid w:val="00903735"/>
    <w:rsid w:val="00905FBE"/>
    <w:rsid w:val="00912FA1"/>
    <w:rsid w:val="00917702"/>
    <w:rsid w:val="009203A7"/>
    <w:rsid w:val="00920BF7"/>
    <w:rsid w:val="00921289"/>
    <w:rsid w:val="0092251C"/>
    <w:rsid w:val="00923F9B"/>
    <w:rsid w:val="00933ED7"/>
    <w:rsid w:val="00945044"/>
    <w:rsid w:val="00946578"/>
    <w:rsid w:val="0095469C"/>
    <w:rsid w:val="00986F11"/>
    <w:rsid w:val="009B11A5"/>
    <w:rsid w:val="009B146F"/>
    <w:rsid w:val="009D02F5"/>
    <w:rsid w:val="009D4A70"/>
    <w:rsid w:val="009E16AF"/>
    <w:rsid w:val="009E66CF"/>
    <w:rsid w:val="009F27AE"/>
    <w:rsid w:val="009F5B8C"/>
    <w:rsid w:val="009F6E6A"/>
    <w:rsid w:val="00A02191"/>
    <w:rsid w:val="00A119DB"/>
    <w:rsid w:val="00A14413"/>
    <w:rsid w:val="00A21729"/>
    <w:rsid w:val="00A26D41"/>
    <w:rsid w:val="00A3289F"/>
    <w:rsid w:val="00A404A1"/>
    <w:rsid w:val="00A525C9"/>
    <w:rsid w:val="00A52AD8"/>
    <w:rsid w:val="00A82BFF"/>
    <w:rsid w:val="00A85121"/>
    <w:rsid w:val="00A95144"/>
    <w:rsid w:val="00AA52A7"/>
    <w:rsid w:val="00AC6875"/>
    <w:rsid w:val="00AC7EDE"/>
    <w:rsid w:val="00AD5959"/>
    <w:rsid w:val="00AD7E07"/>
    <w:rsid w:val="00AE325A"/>
    <w:rsid w:val="00AE7309"/>
    <w:rsid w:val="00AF0838"/>
    <w:rsid w:val="00AF1F24"/>
    <w:rsid w:val="00B026DA"/>
    <w:rsid w:val="00B05D42"/>
    <w:rsid w:val="00B06E07"/>
    <w:rsid w:val="00B161FE"/>
    <w:rsid w:val="00B20C7E"/>
    <w:rsid w:val="00B306F7"/>
    <w:rsid w:val="00B31124"/>
    <w:rsid w:val="00B379CC"/>
    <w:rsid w:val="00B4442D"/>
    <w:rsid w:val="00B55AF2"/>
    <w:rsid w:val="00B60570"/>
    <w:rsid w:val="00B679BD"/>
    <w:rsid w:val="00B67AF8"/>
    <w:rsid w:val="00B72111"/>
    <w:rsid w:val="00B7519E"/>
    <w:rsid w:val="00B75B9D"/>
    <w:rsid w:val="00B84B7E"/>
    <w:rsid w:val="00B93339"/>
    <w:rsid w:val="00B9480B"/>
    <w:rsid w:val="00BD36D3"/>
    <w:rsid w:val="00BD37CA"/>
    <w:rsid w:val="00BE34E8"/>
    <w:rsid w:val="00BE48DD"/>
    <w:rsid w:val="00BE67EF"/>
    <w:rsid w:val="00BE749A"/>
    <w:rsid w:val="00BF1EDA"/>
    <w:rsid w:val="00BF2BBC"/>
    <w:rsid w:val="00C10B28"/>
    <w:rsid w:val="00C1381D"/>
    <w:rsid w:val="00C15F8D"/>
    <w:rsid w:val="00C21193"/>
    <w:rsid w:val="00C22EB0"/>
    <w:rsid w:val="00C4779C"/>
    <w:rsid w:val="00C548F5"/>
    <w:rsid w:val="00C55391"/>
    <w:rsid w:val="00C66C45"/>
    <w:rsid w:val="00C7378D"/>
    <w:rsid w:val="00C8322F"/>
    <w:rsid w:val="00C901F9"/>
    <w:rsid w:val="00CA275F"/>
    <w:rsid w:val="00CB1813"/>
    <w:rsid w:val="00CB64C0"/>
    <w:rsid w:val="00CC3802"/>
    <w:rsid w:val="00CC5B8F"/>
    <w:rsid w:val="00CD1F07"/>
    <w:rsid w:val="00CE7818"/>
    <w:rsid w:val="00D072FC"/>
    <w:rsid w:val="00D218AC"/>
    <w:rsid w:val="00D22F8D"/>
    <w:rsid w:val="00D24A14"/>
    <w:rsid w:val="00D26BA2"/>
    <w:rsid w:val="00D33306"/>
    <w:rsid w:val="00D40B21"/>
    <w:rsid w:val="00D43BCC"/>
    <w:rsid w:val="00D446F1"/>
    <w:rsid w:val="00D4526F"/>
    <w:rsid w:val="00D45B04"/>
    <w:rsid w:val="00D57105"/>
    <w:rsid w:val="00D57740"/>
    <w:rsid w:val="00D966C5"/>
    <w:rsid w:val="00DB22EE"/>
    <w:rsid w:val="00DB6CE4"/>
    <w:rsid w:val="00DF40E3"/>
    <w:rsid w:val="00DF6318"/>
    <w:rsid w:val="00E04FC1"/>
    <w:rsid w:val="00E07E8D"/>
    <w:rsid w:val="00E10045"/>
    <w:rsid w:val="00E13244"/>
    <w:rsid w:val="00E20E78"/>
    <w:rsid w:val="00E24749"/>
    <w:rsid w:val="00E34323"/>
    <w:rsid w:val="00E358C1"/>
    <w:rsid w:val="00E372D5"/>
    <w:rsid w:val="00E44FF2"/>
    <w:rsid w:val="00E45789"/>
    <w:rsid w:val="00E506B5"/>
    <w:rsid w:val="00E5795A"/>
    <w:rsid w:val="00E86B92"/>
    <w:rsid w:val="00E959A8"/>
    <w:rsid w:val="00EA08D4"/>
    <w:rsid w:val="00EA2743"/>
    <w:rsid w:val="00EB6C7B"/>
    <w:rsid w:val="00EC46AA"/>
    <w:rsid w:val="00EE16AC"/>
    <w:rsid w:val="00EF4D66"/>
    <w:rsid w:val="00F008A0"/>
    <w:rsid w:val="00F26B91"/>
    <w:rsid w:val="00F30B1D"/>
    <w:rsid w:val="00F3189B"/>
    <w:rsid w:val="00F34436"/>
    <w:rsid w:val="00F375D5"/>
    <w:rsid w:val="00F4478F"/>
    <w:rsid w:val="00F44F79"/>
    <w:rsid w:val="00F5060A"/>
    <w:rsid w:val="00F67208"/>
    <w:rsid w:val="00F7533F"/>
    <w:rsid w:val="00F773A2"/>
    <w:rsid w:val="00F8037F"/>
    <w:rsid w:val="00F819DF"/>
    <w:rsid w:val="00F823F8"/>
    <w:rsid w:val="00FA01ED"/>
    <w:rsid w:val="00FA284F"/>
    <w:rsid w:val="00FA60F4"/>
    <w:rsid w:val="00FB504E"/>
    <w:rsid w:val="00FC19AF"/>
    <w:rsid w:val="00FC5385"/>
    <w:rsid w:val="00FD1342"/>
    <w:rsid w:val="00FF75C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C79B2E6"/>
  <w15:docId w15:val="{816F9C46-FDC8-48D2-9513-5A978FA28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D5959"/>
    <w:pPr>
      <w:widowControl w:val="0"/>
      <w:jc w:val="both"/>
    </w:pPr>
    <w:rPr>
      <w:kern w:val="2"/>
      <w:sz w:val="18"/>
    </w:rPr>
  </w:style>
  <w:style w:type="paragraph" w:styleId="1">
    <w:name w:val="heading 1"/>
    <w:basedOn w:val="a"/>
    <w:next w:val="a"/>
    <w:qFormat/>
    <w:rsid w:val="00154ADC"/>
    <w:pPr>
      <w:keepNext/>
      <w:keepLines/>
      <w:widowControl/>
      <w:spacing w:before="500" w:after="500" w:line="480" w:lineRule="auto"/>
      <w:jc w:val="center"/>
      <w:outlineLvl w:val="0"/>
    </w:pPr>
    <w:rPr>
      <w:rFonts w:eastAsia="黑体"/>
      <w:b/>
      <w:kern w:val="44"/>
      <w:sz w:val="44"/>
    </w:rPr>
  </w:style>
  <w:style w:type="paragraph" w:styleId="2">
    <w:name w:val="heading 2"/>
    <w:basedOn w:val="a"/>
    <w:next w:val="a0"/>
    <w:qFormat/>
    <w:rsid w:val="00154ADC"/>
    <w:pPr>
      <w:keepNext/>
      <w:keepLines/>
      <w:spacing w:before="160" w:after="160" w:line="420" w:lineRule="auto"/>
      <w:ind w:left="397"/>
      <w:jc w:val="center"/>
      <w:outlineLvl w:val="1"/>
    </w:pPr>
    <w:rPr>
      <w:b/>
      <w:sz w:val="32"/>
    </w:rPr>
  </w:style>
  <w:style w:type="paragraph" w:styleId="3">
    <w:name w:val="heading 3"/>
    <w:basedOn w:val="a"/>
    <w:next w:val="a0"/>
    <w:qFormat/>
    <w:rsid w:val="00154ADC"/>
    <w:pPr>
      <w:keepNext/>
      <w:keepLines/>
      <w:spacing w:before="160" w:after="160"/>
      <w:jc w:val="left"/>
      <w:outlineLvl w:val="2"/>
    </w:pPr>
    <w:rPr>
      <w:rFonts w:eastAsia="黑体"/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footnote reference"/>
    <w:rsid w:val="00154ADC"/>
    <w:rPr>
      <w:vertAlign w:val="superscript"/>
    </w:rPr>
  </w:style>
  <w:style w:type="character" w:styleId="a5">
    <w:name w:val="page number"/>
    <w:basedOn w:val="a1"/>
    <w:rsid w:val="00154ADC"/>
  </w:style>
  <w:style w:type="character" w:styleId="a6">
    <w:name w:val="FollowedHyperlink"/>
    <w:rsid w:val="00154ADC"/>
    <w:rPr>
      <w:color w:val="800080"/>
      <w:u w:val="single"/>
    </w:rPr>
  </w:style>
  <w:style w:type="character" w:styleId="a7">
    <w:name w:val="Hyperlink"/>
    <w:rsid w:val="00154ADC"/>
    <w:rPr>
      <w:color w:val="0000FF"/>
      <w:u w:val="single"/>
    </w:rPr>
  </w:style>
  <w:style w:type="paragraph" w:styleId="TOC3">
    <w:name w:val="toc 3"/>
    <w:basedOn w:val="a"/>
    <w:next w:val="a"/>
    <w:rsid w:val="00154ADC"/>
    <w:pPr>
      <w:tabs>
        <w:tab w:val="right" w:leader="dot" w:pos="9061"/>
      </w:tabs>
      <w:spacing w:line="360" w:lineRule="auto"/>
      <w:ind w:firstLine="900"/>
    </w:pPr>
  </w:style>
  <w:style w:type="paragraph" w:styleId="30">
    <w:name w:val="Body Text Indent 3"/>
    <w:basedOn w:val="a"/>
    <w:rsid w:val="00154ADC"/>
    <w:pPr>
      <w:ind w:firstLine="482"/>
      <w:jc w:val="left"/>
    </w:pPr>
    <w:rPr>
      <w:sz w:val="24"/>
    </w:rPr>
  </w:style>
  <w:style w:type="paragraph" w:customStyle="1" w:styleId="a8">
    <w:name w:val="注意内容"/>
    <w:basedOn w:val="a"/>
    <w:next w:val="a0"/>
    <w:rsid w:val="00154ADC"/>
    <w:pPr>
      <w:shd w:val="pct20" w:color="auto" w:fill="auto"/>
      <w:adjustRightInd w:val="0"/>
      <w:spacing w:line="310" w:lineRule="atLeast"/>
      <w:ind w:firstLine="420"/>
      <w:textAlignment w:val="baseline"/>
    </w:pPr>
    <w:rPr>
      <w:rFonts w:eastAsia="楷体_GB2312"/>
      <w:kern w:val="0"/>
    </w:rPr>
  </w:style>
  <w:style w:type="paragraph" w:customStyle="1" w:styleId="4">
    <w:name w:val="标题4"/>
    <w:basedOn w:val="a"/>
    <w:next w:val="a0"/>
    <w:rsid w:val="00154ADC"/>
    <w:pPr>
      <w:outlineLvl w:val="3"/>
    </w:pPr>
    <w:rPr>
      <w:rFonts w:ascii="宋体" w:hAnsi="宋体"/>
    </w:rPr>
  </w:style>
  <w:style w:type="paragraph" w:styleId="a9">
    <w:name w:val="header"/>
    <w:basedOn w:val="a"/>
    <w:link w:val="aa"/>
    <w:uiPriority w:val="99"/>
    <w:rsid w:val="00154A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eastAsia="楷体_GB2312"/>
    </w:rPr>
  </w:style>
  <w:style w:type="paragraph" w:customStyle="1" w:styleId="ab">
    <w:name w:val="单命令行"/>
    <w:basedOn w:val="a"/>
    <w:next w:val="a"/>
    <w:rsid w:val="00154ADC"/>
    <w:pPr>
      <w:ind w:left="425"/>
      <w:jc w:val="left"/>
    </w:pPr>
    <w:rPr>
      <w:rFonts w:ascii="Courier New" w:hAnsi="Courier New"/>
    </w:rPr>
  </w:style>
  <w:style w:type="paragraph" w:customStyle="1" w:styleId="ac">
    <w:name w:val="正文＋"/>
    <w:basedOn w:val="a"/>
    <w:next w:val="ad"/>
    <w:rsid w:val="00154ADC"/>
    <w:pPr>
      <w:spacing w:after="120"/>
    </w:pPr>
  </w:style>
  <w:style w:type="paragraph" w:customStyle="1" w:styleId="p0">
    <w:name w:val="p0"/>
    <w:basedOn w:val="a"/>
    <w:rsid w:val="00154ADC"/>
    <w:pPr>
      <w:widowControl/>
    </w:pPr>
    <w:rPr>
      <w:rFonts w:hint="eastAsia"/>
    </w:rPr>
  </w:style>
  <w:style w:type="paragraph" w:customStyle="1" w:styleId="Wen">
    <w:name w:val="Wen"/>
    <w:basedOn w:val="a"/>
    <w:rsid w:val="00154ADC"/>
    <w:pPr>
      <w:spacing w:line="360" w:lineRule="auto"/>
    </w:pPr>
    <w:rPr>
      <w:rFonts w:hAnsi="宋体"/>
      <w:sz w:val="24"/>
    </w:rPr>
  </w:style>
  <w:style w:type="paragraph" w:styleId="TOC2">
    <w:name w:val="toc 2"/>
    <w:basedOn w:val="a"/>
    <w:next w:val="a"/>
    <w:rsid w:val="00154ADC"/>
    <w:pPr>
      <w:ind w:left="397"/>
    </w:pPr>
  </w:style>
  <w:style w:type="paragraph" w:customStyle="1" w:styleId="10">
    <w:name w:val="正文1"/>
    <w:basedOn w:val="a"/>
    <w:rsid w:val="00154ADC"/>
    <w:pPr>
      <w:ind w:firstLine="425"/>
    </w:pPr>
  </w:style>
  <w:style w:type="paragraph" w:styleId="ae">
    <w:name w:val="Body Text Indent"/>
    <w:basedOn w:val="a"/>
    <w:rsid w:val="00154ADC"/>
    <w:pPr>
      <w:ind w:firstLine="482"/>
    </w:pPr>
    <w:rPr>
      <w:sz w:val="24"/>
    </w:rPr>
  </w:style>
  <w:style w:type="paragraph" w:customStyle="1" w:styleId="af">
    <w:name w:val="表注"/>
    <w:basedOn w:val="af0"/>
    <w:rsid w:val="00154ADC"/>
    <w:rPr>
      <w:rFonts w:eastAsia="黑体"/>
    </w:rPr>
  </w:style>
  <w:style w:type="paragraph" w:customStyle="1" w:styleId="ad">
    <w:name w:val="命令行"/>
    <w:basedOn w:val="a"/>
    <w:rsid w:val="00154ADC"/>
    <w:pPr>
      <w:shd w:val="pct10" w:color="auto" w:fill="FFFFFF"/>
      <w:jc w:val="center"/>
    </w:pPr>
    <w:rPr>
      <w:rFonts w:ascii="Lucida Console" w:hAnsi="Lucida Console"/>
    </w:rPr>
  </w:style>
  <w:style w:type="paragraph" w:styleId="af1">
    <w:name w:val="endnote text"/>
    <w:basedOn w:val="a"/>
    <w:rsid w:val="00154ADC"/>
    <w:pPr>
      <w:snapToGrid w:val="0"/>
      <w:jc w:val="left"/>
    </w:pPr>
  </w:style>
  <w:style w:type="paragraph" w:styleId="af2">
    <w:name w:val="Body Text"/>
    <w:basedOn w:val="a"/>
    <w:rsid w:val="00154ADC"/>
    <w:pPr>
      <w:widowControl/>
      <w:ind w:right="35"/>
      <w:jc w:val="left"/>
    </w:pPr>
    <w:rPr>
      <w:sz w:val="24"/>
    </w:rPr>
  </w:style>
  <w:style w:type="paragraph" w:styleId="af3">
    <w:name w:val="Normal (Web)"/>
    <w:basedOn w:val="a"/>
    <w:rsid w:val="00154ADC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20">
    <w:name w:val="正文2"/>
    <w:basedOn w:val="10"/>
    <w:next w:val="10"/>
    <w:rsid w:val="00154ADC"/>
    <w:rPr>
      <w:rFonts w:ascii="Courier New" w:hAnsi="Courier New"/>
    </w:rPr>
  </w:style>
  <w:style w:type="paragraph" w:customStyle="1" w:styleId="af4">
    <w:name w:val="节"/>
    <w:basedOn w:val="a"/>
    <w:next w:val="a"/>
    <w:rsid w:val="00154ADC"/>
    <w:pPr>
      <w:spacing w:before="120"/>
    </w:pPr>
    <w:rPr>
      <w:rFonts w:eastAsia="黑体"/>
    </w:rPr>
  </w:style>
  <w:style w:type="paragraph" w:customStyle="1" w:styleId="af5">
    <w:name w:val="表格"/>
    <w:basedOn w:val="10"/>
    <w:rsid w:val="00154ADC"/>
    <w:pPr>
      <w:spacing w:before="80" w:after="80"/>
      <w:ind w:firstLine="0"/>
      <w:jc w:val="left"/>
    </w:pPr>
  </w:style>
  <w:style w:type="paragraph" w:styleId="af0">
    <w:name w:val="caption"/>
    <w:basedOn w:val="a"/>
    <w:next w:val="a"/>
    <w:qFormat/>
    <w:rsid w:val="00154ADC"/>
    <w:pPr>
      <w:spacing w:after="120"/>
      <w:jc w:val="center"/>
    </w:pPr>
  </w:style>
  <w:style w:type="paragraph" w:styleId="TOC6">
    <w:name w:val="toc 6"/>
    <w:basedOn w:val="a"/>
    <w:next w:val="a"/>
    <w:rsid w:val="00154ADC"/>
    <w:pPr>
      <w:ind w:left="2100"/>
    </w:pPr>
  </w:style>
  <w:style w:type="paragraph" w:customStyle="1" w:styleId="SimSun">
    <w:name w:val="標準 + SimSun"/>
    <w:basedOn w:val="a"/>
    <w:rsid w:val="00154ADC"/>
    <w:pPr>
      <w:spacing w:line="400" w:lineRule="exact"/>
      <w:ind w:firstLine="420"/>
    </w:pPr>
    <w:rPr>
      <w:rFonts w:ascii="宋体" w:hAnsi="宋体"/>
      <w:sz w:val="24"/>
    </w:rPr>
  </w:style>
  <w:style w:type="paragraph" w:customStyle="1" w:styleId="af6">
    <w:name w:val="图注"/>
    <w:basedOn w:val="af0"/>
    <w:next w:val="a"/>
    <w:rsid w:val="00154ADC"/>
  </w:style>
  <w:style w:type="paragraph" w:styleId="a0">
    <w:name w:val="Normal Indent"/>
    <w:basedOn w:val="a"/>
    <w:rsid w:val="00154ADC"/>
    <w:pPr>
      <w:ind w:firstLine="420"/>
    </w:pPr>
  </w:style>
  <w:style w:type="paragraph" w:styleId="21">
    <w:name w:val="Body Text 2"/>
    <w:basedOn w:val="a"/>
    <w:rsid w:val="00154ADC"/>
    <w:pPr>
      <w:adjustRightInd w:val="0"/>
      <w:spacing w:line="440" w:lineRule="atLeast"/>
      <w:jc w:val="center"/>
      <w:textAlignment w:val="baseline"/>
    </w:pPr>
    <w:rPr>
      <w:kern w:val="0"/>
      <w:sz w:val="21"/>
    </w:rPr>
  </w:style>
  <w:style w:type="paragraph" w:styleId="TOC8">
    <w:name w:val="toc 8"/>
    <w:basedOn w:val="a"/>
    <w:next w:val="a"/>
    <w:rsid w:val="00154ADC"/>
    <w:pPr>
      <w:ind w:left="2940"/>
    </w:pPr>
  </w:style>
  <w:style w:type="paragraph" w:customStyle="1" w:styleId="af7">
    <w:name w:val="注释"/>
    <w:basedOn w:val="a"/>
    <w:next w:val="a"/>
    <w:rsid w:val="00154ADC"/>
    <w:pPr>
      <w:spacing w:before="120" w:after="120"/>
    </w:pPr>
    <w:rPr>
      <w:rFonts w:eastAsia="楷体_GB2312"/>
    </w:rPr>
  </w:style>
  <w:style w:type="paragraph" w:styleId="af8">
    <w:name w:val="footer"/>
    <w:basedOn w:val="a"/>
    <w:rsid w:val="00154ADC"/>
    <w:pPr>
      <w:tabs>
        <w:tab w:val="center" w:pos="4153"/>
        <w:tab w:val="right" w:pos="8306"/>
      </w:tabs>
      <w:snapToGrid w:val="0"/>
      <w:jc w:val="left"/>
    </w:pPr>
  </w:style>
  <w:style w:type="paragraph" w:styleId="TOC4">
    <w:name w:val="toc 4"/>
    <w:basedOn w:val="a"/>
    <w:next w:val="a"/>
    <w:rsid w:val="00154ADC"/>
    <w:pPr>
      <w:ind w:left="1260"/>
    </w:pPr>
  </w:style>
  <w:style w:type="paragraph" w:styleId="af9">
    <w:name w:val="footnote text"/>
    <w:basedOn w:val="a"/>
    <w:rsid w:val="00154ADC"/>
    <w:pPr>
      <w:snapToGrid w:val="0"/>
      <w:jc w:val="left"/>
    </w:pPr>
  </w:style>
  <w:style w:type="paragraph" w:styleId="afa">
    <w:name w:val="Plain Text"/>
    <w:basedOn w:val="a"/>
    <w:rsid w:val="00154ADC"/>
    <w:rPr>
      <w:rFonts w:ascii="宋体" w:hAnsi="Courier New"/>
    </w:rPr>
  </w:style>
  <w:style w:type="paragraph" w:styleId="TOC1">
    <w:name w:val="toc 1"/>
    <w:basedOn w:val="a"/>
    <w:next w:val="a"/>
    <w:rsid w:val="00154ADC"/>
    <w:rPr>
      <w:sz w:val="24"/>
    </w:rPr>
  </w:style>
  <w:style w:type="paragraph" w:customStyle="1" w:styleId="afb">
    <w:name w:val="程序"/>
    <w:basedOn w:val="afa"/>
    <w:rsid w:val="00154ADC"/>
    <w:pPr>
      <w:spacing w:line="300" w:lineRule="auto"/>
    </w:pPr>
    <w:rPr>
      <w:rFonts w:ascii="Times New Roman" w:hAnsi="Times New Roman"/>
    </w:rPr>
  </w:style>
  <w:style w:type="paragraph" w:styleId="TOC5">
    <w:name w:val="toc 5"/>
    <w:basedOn w:val="a"/>
    <w:next w:val="a"/>
    <w:rsid w:val="00154ADC"/>
    <w:pPr>
      <w:ind w:left="1680"/>
    </w:pPr>
  </w:style>
  <w:style w:type="paragraph" w:styleId="afc">
    <w:name w:val="Date"/>
    <w:basedOn w:val="a"/>
    <w:next w:val="a"/>
    <w:rsid w:val="00154ADC"/>
    <w:pPr>
      <w:ind w:leftChars="2500" w:left="100"/>
    </w:pPr>
  </w:style>
  <w:style w:type="paragraph" w:customStyle="1" w:styleId="afd">
    <w:name w:val="图"/>
    <w:basedOn w:val="af0"/>
    <w:next w:val="af0"/>
    <w:rsid w:val="00154ADC"/>
  </w:style>
  <w:style w:type="paragraph" w:styleId="afe">
    <w:name w:val="Document Map"/>
    <w:basedOn w:val="a"/>
    <w:rsid w:val="00154ADC"/>
    <w:pPr>
      <w:shd w:val="clear" w:color="auto" w:fill="000080"/>
    </w:pPr>
  </w:style>
  <w:style w:type="paragraph" w:customStyle="1" w:styleId="Style22">
    <w:name w:val="Style 样式 样式 样式 样式 样式 正文缩进表正文正文非缩进 + 首行缩进:  2 字符 + 首行缩进:  2 字符 + 首行缩..."/>
    <w:basedOn w:val="a"/>
    <w:rsid w:val="00154ADC"/>
    <w:pPr>
      <w:spacing w:afterLines="50" w:line="300" w:lineRule="auto"/>
      <w:ind w:firstLineChars="200" w:firstLine="200"/>
    </w:pPr>
    <w:rPr>
      <w:rFonts w:ascii="Arial" w:hAnsi="Arial" w:hint="eastAsia"/>
    </w:rPr>
  </w:style>
  <w:style w:type="paragraph" w:customStyle="1" w:styleId="aff">
    <w:name w:val="表头"/>
    <w:basedOn w:val="af0"/>
    <w:rsid w:val="00154ADC"/>
    <w:pPr>
      <w:spacing w:before="120"/>
      <w:outlineLvl w:val="3"/>
    </w:pPr>
    <w:rPr>
      <w:rFonts w:eastAsia="黑体"/>
    </w:rPr>
  </w:style>
  <w:style w:type="paragraph" w:styleId="TOC9">
    <w:name w:val="toc 9"/>
    <w:basedOn w:val="a"/>
    <w:next w:val="a"/>
    <w:rsid w:val="00154ADC"/>
    <w:pPr>
      <w:ind w:left="3360"/>
    </w:pPr>
  </w:style>
  <w:style w:type="paragraph" w:styleId="22">
    <w:name w:val="Body Text Indent 2"/>
    <w:basedOn w:val="a"/>
    <w:rsid w:val="00154ADC"/>
    <w:pPr>
      <w:ind w:left="-141" w:firstLine="213"/>
    </w:pPr>
  </w:style>
  <w:style w:type="paragraph" w:styleId="TOC7">
    <w:name w:val="toc 7"/>
    <w:basedOn w:val="a"/>
    <w:next w:val="a"/>
    <w:rsid w:val="00154ADC"/>
    <w:pPr>
      <w:ind w:left="2520"/>
    </w:pPr>
  </w:style>
  <w:style w:type="character" w:customStyle="1" w:styleId="apple-style-span">
    <w:name w:val="apple-style-span"/>
    <w:basedOn w:val="a1"/>
    <w:rsid w:val="00F30B1D"/>
  </w:style>
  <w:style w:type="character" w:customStyle="1" w:styleId="apple-converted-space">
    <w:name w:val="apple-converted-space"/>
    <w:basedOn w:val="a1"/>
    <w:rsid w:val="00C15F8D"/>
  </w:style>
  <w:style w:type="character" w:customStyle="1" w:styleId="aa">
    <w:name w:val="页眉 字符"/>
    <w:link w:val="a9"/>
    <w:uiPriority w:val="99"/>
    <w:rsid w:val="00F67208"/>
    <w:rPr>
      <w:rFonts w:eastAsia="楷体_GB2312"/>
      <w:kern w:val="2"/>
      <w:sz w:val="18"/>
    </w:rPr>
  </w:style>
  <w:style w:type="character" w:styleId="HTML">
    <w:name w:val="HTML Typewriter"/>
    <w:rsid w:val="00B55AF2"/>
    <w:rPr>
      <w:rFonts w:ascii="宋体" w:eastAsia="宋体" w:hAnsi="宋体"/>
      <w:sz w:val="24"/>
    </w:rPr>
  </w:style>
  <w:style w:type="paragraph" w:styleId="aff0">
    <w:name w:val="Balloon Text"/>
    <w:basedOn w:val="a"/>
    <w:link w:val="aff1"/>
    <w:rsid w:val="00B4442D"/>
    <w:rPr>
      <w:szCs w:val="18"/>
    </w:rPr>
  </w:style>
  <w:style w:type="character" w:customStyle="1" w:styleId="aff1">
    <w:name w:val="批注框文本 字符"/>
    <w:link w:val="aff0"/>
    <w:rsid w:val="00B4442D"/>
    <w:rPr>
      <w:kern w:val="2"/>
      <w:sz w:val="18"/>
      <w:szCs w:val="18"/>
    </w:rPr>
  </w:style>
  <w:style w:type="character" w:styleId="aff2">
    <w:name w:val="Placeholder Text"/>
    <w:basedOn w:val="a1"/>
    <w:uiPriority w:val="99"/>
    <w:semiHidden/>
    <w:rsid w:val="003A2E06"/>
    <w:rPr>
      <w:color w:val="808080"/>
    </w:rPr>
  </w:style>
  <w:style w:type="table" w:styleId="aff3">
    <w:name w:val="Table Grid"/>
    <w:basedOn w:val="a2"/>
    <w:rsid w:val="00C5539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4">
    <w:name w:val="List Paragraph"/>
    <w:basedOn w:val="a"/>
    <w:uiPriority w:val="34"/>
    <w:qFormat/>
    <w:rsid w:val="002754D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826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2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</Pages>
  <Words>65</Words>
  <Characters>374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Company>Microsoft</Company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数学与统计学院实验指导书模板</dc:title>
  <dc:subject/>
  <dc:creator>数学与统计学院</dc:creator>
  <cp:keywords/>
  <cp:lastModifiedBy>liang qr</cp:lastModifiedBy>
  <cp:revision>48</cp:revision>
  <cp:lastPrinted>2017-01-22T09:41:00Z</cp:lastPrinted>
  <dcterms:created xsi:type="dcterms:W3CDTF">2017-01-22T03:02:00Z</dcterms:created>
  <dcterms:modified xsi:type="dcterms:W3CDTF">2022-10-22T09:43:00Z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办公室">
    <vt:lpwstr>科技楼5075</vt:lpwstr>
  </property>
  <property fmtid="{D5CDD505-2E9C-101B-9397-08002B2CF9AE}" pid="3" name="部门">
    <vt:lpwstr>数学与统计学院</vt:lpwstr>
  </property>
</Properties>
</file>