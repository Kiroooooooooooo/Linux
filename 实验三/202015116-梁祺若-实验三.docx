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51821AF" w14:textId="77777777" w:rsidR="00C55391" w:rsidRDefault="00C55391" w:rsidP="00A119DB">
      <w:pPr>
        <w:spacing w:beforeLines="100" w:before="240"/>
        <w:jc w:val="center"/>
        <w:rPr>
          <w:rFonts w:ascii="黑体" w:eastAsia="黑体"/>
          <w:sz w:val="30"/>
          <w:szCs w:val="30"/>
        </w:rPr>
      </w:pPr>
      <w:bookmarkStart w:id="0" w:name="_Toc266177623"/>
      <w:r w:rsidRPr="00B11F94">
        <w:rPr>
          <w:rFonts w:ascii="黑体" w:eastAsia="黑体" w:hint="eastAsia"/>
          <w:sz w:val="30"/>
          <w:szCs w:val="30"/>
        </w:rPr>
        <w:t>实验报告</w:t>
      </w:r>
    </w:p>
    <w:p w14:paraId="19D10866" w14:textId="77777777" w:rsidR="005D4274" w:rsidRPr="005D4274" w:rsidRDefault="005D4274" w:rsidP="008A7037">
      <w:pPr>
        <w:wordWrap w:val="0"/>
        <w:ind w:right="315"/>
        <w:jc w:val="right"/>
        <w:rPr>
          <w:sz w:val="21"/>
          <w:szCs w:val="21"/>
        </w:rPr>
      </w:pPr>
      <w:r w:rsidRPr="005D4274">
        <w:rPr>
          <w:rFonts w:ascii="黑体" w:eastAsia="黑体" w:hAnsi="黑体" w:hint="eastAsia"/>
          <w:sz w:val="21"/>
          <w:szCs w:val="21"/>
        </w:rPr>
        <w:t>成绩</w:t>
      </w:r>
      <w:r w:rsidRPr="005D4274">
        <w:rPr>
          <w:sz w:val="21"/>
          <w:szCs w:val="21"/>
        </w:rPr>
        <w:t>：</w:t>
      </w:r>
    </w:p>
    <w:tbl>
      <w:tblPr>
        <w:tblStyle w:val="aff3"/>
        <w:tblW w:w="4988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118"/>
        <w:gridCol w:w="1494"/>
        <w:gridCol w:w="726"/>
        <w:gridCol w:w="1305"/>
        <w:gridCol w:w="1197"/>
        <w:gridCol w:w="1368"/>
        <w:gridCol w:w="1208"/>
        <w:gridCol w:w="849"/>
      </w:tblGrid>
      <w:tr w:rsidR="00C55391" w:rsidRPr="00700325" w14:paraId="5EC40DD7" w14:textId="77777777" w:rsidTr="006A785B">
        <w:trPr>
          <w:trHeight w:val="548"/>
        </w:trPr>
        <w:tc>
          <w:tcPr>
            <w:tcW w:w="604" w:type="pct"/>
            <w:vAlign w:val="bottom"/>
          </w:tcPr>
          <w:p w14:paraId="033BF206" w14:textId="77777777" w:rsidR="00C55391" w:rsidRPr="00700325" w:rsidRDefault="00C55391" w:rsidP="00C55391">
            <w:pPr>
              <w:rPr>
                <w:rFonts w:ascii="方正姚体" w:eastAsia="方正姚体"/>
                <w:sz w:val="21"/>
                <w:szCs w:val="21"/>
              </w:rPr>
            </w:pPr>
            <w:r w:rsidRPr="00700325">
              <w:rPr>
                <w:rFonts w:ascii="方正姚体" w:eastAsia="方正姚体" w:hint="eastAsia"/>
                <w:sz w:val="21"/>
                <w:szCs w:val="21"/>
              </w:rPr>
              <w:t>班级学号</w:t>
            </w:r>
          </w:p>
        </w:tc>
        <w:tc>
          <w:tcPr>
            <w:tcW w:w="806" w:type="pct"/>
            <w:tcBorders>
              <w:bottom w:val="single" w:sz="4" w:space="0" w:color="auto"/>
            </w:tcBorders>
            <w:vAlign w:val="bottom"/>
          </w:tcPr>
          <w:p w14:paraId="2DC06FCD" w14:textId="08174A76" w:rsidR="00C55391" w:rsidRPr="00700325" w:rsidRDefault="008F7C08" w:rsidP="006A78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02015116</w:t>
            </w:r>
          </w:p>
        </w:tc>
        <w:tc>
          <w:tcPr>
            <w:tcW w:w="392" w:type="pct"/>
            <w:vAlign w:val="bottom"/>
          </w:tcPr>
          <w:p w14:paraId="4A8DD7FA" w14:textId="77777777" w:rsidR="00C55391" w:rsidRPr="00700325" w:rsidRDefault="00C55391" w:rsidP="00C55391">
            <w:pPr>
              <w:rPr>
                <w:rFonts w:ascii="方正姚体" w:eastAsia="方正姚体"/>
                <w:sz w:val="21"/>
                <w:szCs w:val="21"/>
              </w:rPr>
            </w:pPr>
            <w:r w:rsidRPr="00700325">
              <w:rPr>
                <w:rFonts w:ascii="方正姚体" w:eastAsia="方正姚体" w:hint="eastAsia"/>
                <w:sz w:val="21"/>
                <w:szCs w:val="21"/>
              </w:rPr>
              <w:t>姓名</w:t>
            </w:r>
          </w:p>
        </w:tc>
        <w:tc>
          <w:tcPr>
            <w:tcW w:w="704" w:type="pct"/>
            <w:tcBorders>
              <w:bottom w:val="single" w:sz="4" w:space="0" w:color="auto"/>
            </w:tcBorders>
            <w:vAlign w:val="bottom"/>
          </w:tcPr>
          <w:p w14:paraId="3EA36DC2" w14:textId="61909574" w:rsidR="00C55391" w:rsidRPr="00700325" w:rsidRDefault="008F7C08" w:rsidP="006A78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梁祺若</w:t>
            </w:r>
          </w:p>
        </w:tc>
        <w:tc>
          <w:tcPr>
            <w:tcW w:w="646" w:type="pct"/>
            <w:vAlign w:val="bottom"/>
          </w:tcPr>
          <w:p w14:paraId="1EB68073" w14:textId="77777777" w:rsidR="00C55391" w:rsidRPr="00700325" w:rsidRDefault="00C55391" w:rsidP="00C55391">
            <w:pPr>
              <w:rPr>
                <w:rFonts w:ascii="方正姚体" w:eastAsia="方正姚体"/>
                <w:sz w:val="21"/>
                <w:szCs w:val="21"/>
              </w:rPr>
            </w:pPr>
            <w:r w:rsidRPr="00700325">
              <w:rPr>
                <w:rFonts w:ascii="方正姚体" w:eastAsia="方正姚体" w:hint="eastAsia"/>
                <w:sz w:val="21"/>
                <w:szCs w:val="21"/>
              </w:rPr>
              <w:t>实验日期</w:t>
            </w:r>
          </w:p>
        </w:tc>
        <w:tc>
          <w:tcPr>
            <w:tcW w:w="738" w:type="pct"/>
            <w:tcBorders>
              <w:bottom w:val="single" w:sz="4" w:space="0" w:color="auto"/>
            </w:tcBorders>
            <w:vAlign w:val="bottom"/>
          </w:tcPr>
          <w:p w14:paraId="5A6A6E81" w14:textId="3B7374B5" w:rsidR="00C55391" w:rsidRPr="00700325" w:rsidRDefault="00CC5B8F" w:rsidP="003C642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  <w:r w:rsidR="008F7C08">
              <w:rPr>
                <w:sz w:val="21"/>
                <w:szCs w:val="21"/>
              </w:rPr>
              <w:t>22</w:t>
            </w:r>
            <w:r>
              <w:rPr>
                <w:sz w:val="21"/>
                <w:szCs w:val="21"/>
              </w:rPr>
              <w:t>/</w:t>
            </w:r>
            <w:r w:rsidR="008F7C08">
              <w:rPr>
                <w:sz w:val="21"/>
                <w:szCs w:val="21"/>
              </w:rPr>
              <w:t>10</w:t>
            </w:r>
            <w:r w:rsidR="00DB6CE4">
              <w:rPr>
                <w:sz w:val="21"/>
                <w:szCs w:val="21"/>
              </w:rPr>
              <w:t>/</w:t>
            </w:r>
            <w:r w:rsidR="003C6424">
              <w:rPr>
                <w:rFonts w:hint="eastAsia"/>
                <w:sz w:val="21"/>
                <w:szCs w:val="21"/>
              </w:rPr>
              <w:t>1</w:t>
            </w:r>
            <w:r w:rsidR="008F7C08">
              <w:rPr>
                <w:sz w:val="21"/>
                <w:szCs w:val="21"/>
              </w:rPr>
              <w:t>5</w:t>
            </w:r>
          </w:p>
        </w:tc>
        <w:tc>
          <w:tcPr>
            <w:tcW w:w="652" w:type="pct"/>
            <w:vAlign w:val="bottom"/>
          </w:tcPr>
          <w:p w14:paraId="401E2394" w14:textId="77777777" w:rsidR="00C55391" w:rsidRPr="00700325" w:rsidRDefault="00C55391" w:rsidP="00C55391">
            <w:pPr>
              <w:rPr>
                <w:rFonts w:ascii="方正姚体" w:eastAsia="方正姚体"/>
                <w:sz w:val="21"/>
                <w:szCs w:val="21"/>
              </w:rPr>
            </w:pPr>
            <w:r w:rsidRPr="00700325">
              <w:rPr>
                <w:rFonts w:ascii="方正姚体" w:eastAsia="方正姚体" w:hint="eastAsia"/>
                <w:sz w:val="21"/>
                <w:szCs w:val="21"/>
              </w:rPr>
              <w:t>仪器编号</w:t>
            </w:r>
          </w:p>
        </w:tc>
        <w:tc>
          <w:tcPr>
            <w:tcW w:w="458" w:type="pct"/>
            <w:tcBorders>
              <w:bottom w:val="single" w:sz="4" w:space="0" w:color="auto"/>
            </w:tcBorders>
            <w:vAlign w:val="bottom"/>
          </w:tcPr>
          <w:p w14:paraId="5F47C100" w14:textId="77777777" w:rsidR="00C55391" w:rsidRPr="00700325" w:rsidRDefault="00CC5B8F" w:rsidP="00C55391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001</w:t>
            </w:r>
          </w:p>
        </w:tc>
      </w:tr>
      <w:tr w:rsidR="00C55391" w:rsidRPr="00700325" w14:paraId="4492340C" w14:textId="77777777" w:rsidTr="006A785B">
        <w:trPr>
          <w:trHeight w:val="604"/>
        </w:trPr>
        <w:tc>
          <w:tcPr>
            <w:tcW w:w="604" w:type="pct"/>
            <w:vAlign w:val="bottom"/>
          </w:tcPr>
          <w:p w14:paraId="2253E014" w14:textId="77777777" w:rsidR="00C55391" w:rsidRPr="00700325" w:rsidRDefault="00C55391" w:rsidP="00C55391">
            <w:pPr>
              <w:rPr>
                <w:rFonts w:ascii="方正姚体" w:eastAsia="方正姚体"/>
                <w:sz w:val="21"/>
                <w:szCs w:val="21"/>
              </w:rPr>
            </w:pPr>
            <w:r w:rsidRPr="00700325">
              <w:rPr>
                <w:rFonts w:ascii="方正姚体" w:eastAsia="方正姚体" w:hint="eastAsia"/>
                <w:sz w:val="21"/>
                <w:szCs w:val="21"/>
              </w:rPr>
              <w:t>实验名称</w:t>
            </w:r>
          </w:p>
        </w:tc>
        <w:tc>
          <w:tcPr>
            <w:tcW w:w="4396" w:type="pct"/>
            <w:gridSpan w:val="7"/>
            <w:tcBorders>
              <w:bottom w:val="single" w:sz="4" w:space="0" w:color="auto"/>
            </w:tcBorders>
            <w:vAlign w:val="bottom"/>
          </w:tcPr>
          <w:p w14:paraId="06C8131F" w14:textId="77777777" w:rsidR="00C55391" w:rsidRPr="00700325" w:rsidRDefault="00DB6CE4" w:rsidP="00A119DB">
            <w:pPr>
              <w:rPr>
                <w:sz w:val="21"/>
                <w:szCs w:val="21"/>
              </w:rPr>
            </w:pPr>
            <w:r w:rsidRPr="00DB6CE4">
              <w:rPr>
                <w:rFonts w:hint="eastAsia"/>
                <w:sz w:val="21"/>
                <w:szCs w:val="21"/>
              </w:rPr>
              <w:t>实验</w:t>
            </w:r>
            <w:r w:rsidR="00A119DB">
              <w:rPr>
                <w:rFonts w:hint="eastAsia"/>
                <w:sz w:val="21"/>
                <w:szCs w:val="21"/>
              </w:rPr>
              <w:t>3</w:t>
            </w:r>
            <w:r w:rsidRPr="00DB6CE4">
              <w:rPr>
                <w:rFonts w:hint="eastAsia"/>
                <w:sz w:val="21"/>
                <w:szCs w:val="21"/>
              </w:rPr>
              <w:t xml:space="preserve"> </w:t>
            </w:r>
            <w:r w:rsidR="00CC5B8F">
              <w:rPr>
                <w:rFonts w:hint="eastAsia"/>
                <w:sz w:val="21"/>
                <w:szCs w:val="21"/>
              </w:rPr>
              <w:t>Linux</w:t>
            </w:r>
            <w:r w:rsidR="00A119DB">
              <w:rPr>
                <w:rFonts w:hint="eastAsia"/>
                <w:sz w:val="21"/>
                <w:szCs w:val="21"/>
              </w:rPr>
              <w:t>基础编程</w:t>
            </w:r>
          </w:p>
        </w:tc>
      </w:tr>
    </w:tbl>
    <w:p w14:paraId="37E39B82" w14:textId="77777777" w:rsidR="00C55391" w:rsidRPr="00C55391" w:rsidRDefault="00C55391" w:rsidP="00C55391">
      <w:pPr>
        <w:spacing w:line="360" w:lineRule="auto"/>
        <w:ind w:firstLineChars="200" w:firstLine="480"/>
        <w:rPr>
          <w:sz w:val="24"/>
          <w:szCs w:val="24"/>
        </w:rPr>
      </w:pPr>
    </w:p>
    <w:p w14:paraId="31D19A53" w14:textId="77777777" w:rsidR="008024A2" w:rsidRPr="006E28D3" w:rsidRDefault="006E28D3" w:rsidP="006E28D3">
      <w:pPr>
        <w:spacing w:line="360" w:lineRule="auto"/>
        <w:ind w:firstLineChars="200" w:firstLine="422"/>
        <w:outlineLvl w:val="0"/>
        <w:rPr>
          <w:b/>
          <w:sz w:val="21"/>
          <w:szCs w:val="21"/>
        </w:rPr>
      </w:pPr>
      <w:bookmarkStart w:id="1" w:name="OLE_LINK1"/>
      <w:r w:rsidRPr="006E28D3">
        <w:rPr>
          <w:rFonts w:hint="eastAsia"/>
          <w:b/>
          <w:sz w:val="21"/>
          <w:szCs w:val="21"/>
        </w:rPr>
        <w:t>1</w:t>
      </w:r>
      <w:r w:rsidRPr="006E28D3">
        <w:rPr>
          <w:rFonts w:hint="eastAsia"/>
          <w:b/>
          <w:sz w:val="21"/>
          <w:szCs w:val="21"/>
        </w:rPr>
        <w:t>．</w:t>
      </w:r>
      <w:r w:rsidR="008024A2" w:rsidRPr="006E28D3">
        <w:rPr>
          <w:b/>
          <w:sz w:val="21"/>
          <w:szCs w:val="21"/>
        </w:rPr>
        <w:t>实验</w:t>
      </w:r>
      <w:r w:rsidR="008024A2" w:rsidRPr="006E28D3">
        <w:rPr>
          <w:rFonts w:hint="eastAsia"/>
          <w:b/>
          <w:sz w:val="21"/>
          <w:szCs w:val="21"/>
        </w:rPr>
        <w:t>题目</w:t>
      </w:r>
    </w:p>
    <w:p w14:paraId="511A42A9" w14:textId="77777777" w:rsidR="00230000" w:rsidRDefault="006B11EF" w:rsidP="00230000">
      <w:pPr>
        <w:numPr>
          <w:ilvl w:val="0"/>
          <w:numId w:val="36"/>
        </w:numPr>
        <w:spacing w:line="360" w:lineRule="auto"/>
        <w:rPr>
          <w:sz w:val="24"/>
        </w:rPr>
      </w:pPr>
      <w:r>
        <w:rPr>
          <w:rFonts w:hint="eastAsia"/>
          <w:sz w:val="24"/>
        </w:rPr>
        <w:t>Linux</w:t>
      </w:r>
      <w:r w:rsidR="007B20C2">
        <w:rPr>
          <w:rFonts w:hint="eastAsia"/>
          <w:sz w:val="24"/>
        </w:rPr>
        <w:t>下</w:t>
      </w:r>
      <w:r w:rsidR="007B20C2">
        <w:rPr>
          <w:rFonts w:hint="eastAsia"/>
          <w:sz w:val="24"/>
        </w:rPr>
        <w:t>C++</w:t>
      </w:r>
      <w:r w:rsidR="007B20C2">
        <w:rPr>
          <w:rFonts w:hint="eastAsia"/>
          <w:sz w:val="24"/>
        </w:rPr>
        <w:t>语言的编写及编译</w:t>
      </w:r>
      <w:r w:rsidR="00CC5B8F">
        <w:rPr>
          <w:rFonts w:hint="eastAsia"/>
          <w:sz w:val="24"/>
        </w:rPr>
        <w:t>。</w:t>
      </w:r>
    </w:p>
    <w:p w14:paraId="777C256F" w14:textId="77777777" w:rsidR="00230000" w:rsidRDefault="00CC5B8F" w:rsidP="007B20C2">
      <w:pPr>
        <w:numPr>
          <w:ilvl w:val="0"/>
          <w:numId w:val="36"/>
        </w:numPr>
        <w:spacing w:line="360" w:lineRule="auto"/>
        <w:rPr>
          <w:sz w:val="24"/>
        </w:rPr>
      </w:pPr>
      <w:r w:rsidRPr="007B20C2">
        <w:rPr>
          <w:rFonts w:hint="eastAsia"/>
          <w:sz w:val="24"/>
        </w:rPr>
        <w:t>Linux</w:t>
      </w:r>
      <w:r w:rsidR="007B20C2" w:rsidRPr="007B20C2">
        <w:rPr>
          <w:rFonts w:hint="eastAsia"/>
          <w:sz w:val="24"/>
        </w:rPr>
        <w:t>下使用</w:t>
      </w:r>
      <w:r w:rsidR="007B20C2" w:rsidRPr="007B20C2">
        <w:rPr>
          <w:rFonts w:hint="eastAsia"/>
          <w:sz w:val="24"/>
        </w:rPr>
        <w:t>gdb</w:t>
      </w:r>
      <w:r w:rsidR="007B20C2" w:rsidRPr="007B20C2">
        <w:rPr>
          <w:rFonts w:hint="eastAsia"/>
          <w:sz w:val="24"/>
        </w:rPr>
        <w:t>进行调试</w:t>
      </w:r>
      <w:r w:rsidRPr="007B20C2">
        <w:rPr>
          <w:rFonts w:hint="eastAsia"/>
          <w:sz w:val="24"/>
        </w:rPr>
        <w:t>。</w:t>
      </w:r>
    </w:p>
    <w:p w14:paraId="70B4FD92" w14:textId="77777777" w:rsidR="007B20C2" w:rsidRPr="007B20C2" w:rsidRDefault="007B20C2" w:rsidP="007B20C2">
      <w:pPr>
        <w:numPr>
          <w:ilvl w:val="0"/>
          <w:numId w:val="36"/>
        </w:numPr>
        <w:spacing w:line="360" w:lineRule="auto"/>
        <w:rPr>
          <w:sz w:val="24"/>
        </w:rPr>
      </w:pPr>
      <w:r>
        <w:rPr>
          <w:rFonts w:hint="eastAsia"/>
          <w:sz w:val="24"/>
        </w:rPr>
        <w:t>Linux</w:t>
      </w:r>
      <w:r>
        <w:rPr>
          <w:rFonts w:hint="eastAsia"/>
          <w:sz w:val="24"/>
        </w:rPr>
        <w:t>下的资源共享</w:t>
      </w:r>
    </w:p>
    <w:p w14:paraId="6A70B9C1" w14:textId="77777777" w:rsidR="008024A2" w:rsidRPr="00CC5B8F" w:rsidRDefault="008024A2" w:rsidP="00CC5B8F">
      <w:pPr>
        <w:pStyle w:val="aff4"/>
        <w:numPr>
          <w:ilvl w:val="0"/>
          <w:numId w:val="38"/>
        </w:numPr>
        <w:spacing w:line="360" w:lineRule="auto"/>
        <w:ind w:firstLineChars="0"/>
        <w:outlineLvl w:val="0"/>
        <w:rPr>
          <w:b/>
          <w:sz w:val="21"/>
          <w:szCs w:val="21"/>
        </w:rPr>
      </w:pPr>
      <w:r w:rsidRPr="00CC5B8F">
        <w:rPr>
          <w:b/>
          <w:sz w:val="21"/>
          <w:szCs w:val="21"/>
        </w:rPr>
        <w:t>实验</w:t>
      </w:r>
      <w:r w:rsidRPr="00CC5B8F">
        <w:rPr>
          <w:rFonts w:hint="eastAsia"/>
          <w:b/>
          <w:sz w:val="21"/>
          <w:szCs w:val="21"/>
        </w:rPr>
        <w:t>步骤</w:t>
      </w:r>
    </w:p>
    <w:p w14:paraId="01931ABA" w14:textId="77777777" w:rsidR="006B11EF" w:rsidRPr="006B11EF" w:rsidRDefault="007B20C2" w:rsidP="007B20C2">
      <w:pPr>
        <w:spacing w:line="360" w:lineRule="auto"/>
        <w:ind w:firstLineChars="325" w:firstLine="780"/>
        <w:rPr>
          <w:sz w:val="24"/>
        </w:rPr>
      </w:pPr>
      <w:r>
        <w:rPr>
          <w:rFonts w:hint="eastAsia"/>
          <w:sz w:val="24"/>
        </w:rPr>
        <w:t>C++</w:t>
      </w:r>
      <w:r>
        <w:rPr>
          <w:rFonts w:hint="eastAsia"/>
          <w:sz w:val="24"/>
        </w:rPr>
        <w:t>程序源代码如下</w:t>
      </w:r>
      <w:r w:rsidR="006B11EF">
        <w:rPr>
          <w:rFonts w:hint="eastAsia"/>
          <w:sz w:val="24"/>
        </w:rPr>
        <w:t>：</w:t>
      </w:r>
    </w:p>
    <w:p w14:paraId="6F9BA3D5" w14:textId="6FC22186" w:rsidR="007B20C2" w:rsidRPr="006B11EF" w:rsidRDefault="00877C56" w:rsidP="00877C56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EE036C1" wp14:editId="40D16610">
            <wp:extent cx="3721395" cy="21542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942" cy="215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91E89" w14:textId="77777777" w:rsidR="008024A2" w:rsidRPr="004243DC" w:rsidRDefault="004243DC" w:rsidP="004243DC">
      <w:pPr>
        <w:spacing w:line="360" w:lineRule="auto"/>
        <w:ind w:firstLineChars="200" w:firstLine="422"/>
        <w:outlineLvl w:val="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3</w:t>
      </w:r>
      <w:r w:rsidRPr="006E28D3">
        <w:rPr>
          <w:rFonts w:hint="eastAsia"/>
          <w:b/>
          <w:sz w:val="21"/>
          <w:szCs w:val="21"/>
        </w:rPr>
        <w:t>．</w:t>
      </w:r>
      <w:r>
        <w:rPr>
          <w:rFonts w:hint="eastAsia"/>
          <w:b/>
          <w:sz w:val="21"/>
          <w:szCs w:val="21"/>
        </w:rPr>
        <w:t>实验结果</w:t>
      </w:r>
    </w:p>
    <w:bookmarkEnd w:id="0"/>
    <w:bookmarkEnd w:id="1"/>
    <w:p w14:paraId="5EBC3EA3" w14:textId="4C5123F4" w:rsidR="007B20C2" w:rsidRDefault="00A36E73" w:rsidP="00A36E73">
      <w:pPr>
        <w:spacing w:line="360" w:lineRule="auto"/>
        <w:ind w:leftChars="232" w:left="2308" w:hangingChars="900" w:hanging="1890"/>
        <w:jc w:val="center"/>
        <w:rPr>
          <w:rFonts w:hint="eastAsia"/>
          <w:noProof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3D33E4F8" wp14:editId="74BF2830">
            <wp:extent cx="3880480" cy="165867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93"/>
                    <a:stretch/>
                  </pic:blipFill>
                  <pic:spPr bwMode="auto">
                    <a:xfrm>
                      <a:off x="0" y="0"/>
                      <a:ext cx="3880800" cy="165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BCF73" w14:textId="77777777" w:rsidR="00E506B5" w:rsidRDefault="008C508E" w:rsidP="00E506B5">
      <w:pPr>
        <w:spacing w:line="360" w:lineRule="auto"/>
        <w:ind w:leftChars="232" w:left="2308" w:hangingChars="900" w:hanging="1890"/>
        <w:jc w:val="center"/>
        <w:rPr>
          <w:noProof/>
          <w:sz w:val="21"/>
          <w:szCs w:val="21"/>
        </w:rPr>
      </w:pPr>
      <w:r>
        <w:rPr>
          <w:rFonts w:hint="eastAsia"/>
          <w:noProof/>
          <w:sz w:val="21"/>
          <w:szCs w:val="21"/>
        </w:rPr>
        <w:t>图</w:t>
      </w:r>
      <w:r>
        <w:rPr>
          <w:rFonts w:hint="eastAsia"/>
          <w:noProof/>
          <w:sz w:val="21"/>
          <w:szCs w:val="21"/>
        </w:rPr>
        <w:t xml:space="preserve">1 </w:t>
      </w:r>
      <w:r w:rsidR="007B20C2">
        <w:rPr>
          <w:rFonts w:hint="eastAsia"/>
          <w:noProof/>
          <w:sz w:val="21"/>
          <w:szCs w:val="21"/>
        </w:rPr>
        <w:t>C++</w:t>
      </w:r>
      <w:r w:rsidR="007B20C2">
        <w:rPr>
          <w:rFonts w:hint="eastAsia"/>
          <w:noProof/>
          <w:sz w:val="21"/>
          <w:szCs w:val="21"/>
        </w:rPr>
        <w:t>程序编译及运行</w:t>
      </w:r>
    </w:p>
    <w:p w14:paraId="1649285D" w14:textId="6DF3F5CC" w:rsidR="00A36E73" w:rsidRDefault="00A36E73" w:rsidP="00A36E73">
      <w:pPr>
        <w:spacing w:line="360" w:lineRule="auto"/>
        <w:ind w:leftChars="232" w:left="2308" w:hangingChars="900" w:hanging="1890"/>
        <w:jc w:val="center"/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659AC32B" wp14:editId="1290A3A4">
            <wp:extent cx="3880480" cy="254118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47"/>
                    <a:stretch/>
                  </pic:blipFill>
                  <pic:spPr bwMode="auto">
                    <a:xfrm>
                      <a:off x="0" y="0"/>
                      <a:ext cx="3880800" cy="254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A41DA" w14:textId="0F9E3D19" w:rsidR="00A36E73" w:rsidRDefault="00A36E73" w:rsidP="00E506B5">
      <w:pPr>
        <w:spacing w:line="360" w:lineRule="auto"/>
        <w:ind w:leftChars="232" w:left="2308" w:hangingChars="900" w:hanging="1890"/>
        <w:jc w:val="center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3254B68D" wp14:editId="0EB1973A">
            <wp:extent cx="3880480" cy="251991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62"/>
                    <a:stretch/>
                  </pic:blipFill>
                  <pic:spPr bwMode="auto">
                    <a:xfrm>
                      <a:off x="0" y="0"/>
                      <a:ext cx="3880800" cy="2520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A9C3B" w14:textId="61236F89" w:rsidR="00A36E73" w:rsidRDefault="00A36E73" w:rsidP="00E506B5">
      <w:pPr>
        <w:spacing w:line="360" w:lineRule="auto"/>
        <w:ind w:leftChars="232" w:left="2308" w:hangingChars="900" w:hanging="189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34312982" wp14:editId="6EEBA10B">
            <wp:extent cx="3880480" cy="253054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65"/>
                    <a:stretch/>
                  </pic:blipFill>
                  <pic:spPr bwMode="auto">
                    <a:xfrm>
                      <a:off x="0" y="0"/>
                      <a:ext cx="3880800" cy="253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ABEF3" w14:textId="6B51D7D5" w:rsidR="00A36E73" w:rsidRPr="007B20C2" w:rsidRDefault="00A36E73" w:rsidP="00E506B5">
      <w:pPr>
        <w:spacing w:line="360" w:lineRule="auto"/>
        <w:ind w:leftChars="232" w:left="2308" w:hangingChars="900" w:hanging="1890"/>
        <w:jc w:val="center"/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4E609EFA" wp14:editId="40B3B7C2">
            <wp:extent cx="3880800" cy="2530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65"/>
                    <a:stretch/>
                  </pic:blipFill>
                  <pic:spPr bwMode="auto">
                    <a:xfrm>
                      <a:off x="0" y="0"/>
                      <a:ext cx="3880800" cy="25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B1F84" w14:textId="77777777" w:rsidR="00E506B5" w:rsidRDefault="008C508E" w:rsidP="00E506B5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2</w:t>
      </w:r>
      <w:r w:rsidR="007B20C2">
        <w:rPr>
          <w:rFonts w:hint="eastAsia"/>
          <w:sz w:val="21"/>
          <w:szCs w:val="21"/>
        </w:rPr>
        <w:t xml:space="preserve"> </w:t>
      </w:r>
      <w:r w:rsidR="007B20C2">
        <w:rPr>
          <w:rFonts w:hint="eastAsia"/>
          <w:sz w:val="21"/>
          <w:szCs w:val="21"/>
        </w:rPr>
        <w:t>使用</w:t>
      </w:r>
      <w:r w:rsidR="007B20C2">
        <w:rPr>
          <w:rFonts w:hint="eastAsia"/>
          <w:sz w:val="21"/>
          <w:szCs w:val="21"/>
        </w:rPr>
        <w:t>GDB</w:t>
      </w:r>
      <w:r w:rsidR="007B20C2">
        <w:rPr>
          <w:rFonts w:hint="eastAsia"/>
          <w:sz w:val="21"/>
          <w:szCs w:val="21"/>
        </w:rPr>
        <w:t>进行调试</w:t>
      </w:r>
    </w:p>
    <w:p w14:paraId="3E63A1E0" w14:textId="495D191E" w:rsidR="00AD4BA4" w:rsidRDefault="00AD4BA4" w:rsidP="00E506B5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24E0A38D" wp14:editId="7CA20AB8">
            <wp:extent cx="3880302" cy="179539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6071"/>
                    <a:stretch/>
                  </pic:blipFill>
                  <pic:spPr bwMode="auto">
                    <a:xfrm>
                      <a:off x="0" y="0"/>
                      <a:ext cx="3880800" cy="179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4F31A" w14:textId="13997D07" w:rsidR="008024A2" w:rsidRDefault="00AD4BA4" w:rsidP="00E506B5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343B473E" wp14:editId="70230BB9">
            <wp:extent cx="3880302" cy="220875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94"/>
                    <a:stretch/>
                  </pic:blipFill>
                  <pic:spPr bwMode="auto">
                    <a:xfrm>
                      <a:off x="0" y="0"/>
                      <a:ext cx="3880800" cy="2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E22F4" w14:textId="0F8B7C37" w:rsidR="00AD4BA4" w:rsidRDefault="00AD4BA4" w:rsidP="00E506B5">
      <w:pPr>
        <w:spacing w:line="360" w:lineRule="auto"/>
        <w:ind w:firstLineChars="200" w:firstLine="420"/>
        <w:jc w:val="center"/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7766020E" wp14:editId="6218F005">
            <wp:extent cx="3879445" cy="136078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3" b="49193"/>
                    <a:stretch/>
                  </pic:blipFill>
                  <pic:spPr bwMode="auto">
                    <a:xfrm>
                      <a:off x="0" y="0"/>
                      <a:ext cx="3880800" cy="136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F18B7" w14:textId="6D4E2237" w:rsidR="00E506B5" w:rsidRPr="008024A2" w:rsidRDefault="00C8322F" w:rsidP="00E506B5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3 </w:t>
      </w:r>
      <w:r w:rsidR="00AD4BA4" w:rsidRPr="00AD4BA4">
        <w:rPr>
          <w:rFonts w:hint="eastAsia"/>
          <w:sz w:val="21"/>
          <w:szCs w:val="21"/>
        </w:rPr>
        <w:t>资源共享</w:t>
      </w:r>
    </w:p>
    <w:sectPr w:rsidR="00E506B5" w:rsidRPr="008024A2" w:rsidSect="0080295D">
      <w:headerReference w:type="even" r:id="rId16"/>
      <w:headerReference w:type="default" r:id="rId17"/>
      <w:pgSz w:w="11906" w:h="16838" w:code="9"/>
      <w:pgMar w:top="1418" w:right="1134" w:bottom="1418" w:left="1701" w:header="851" w:footer="851" w:gutter="0"/>
      <w:pgNumType w:start="1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EF27B" w14:textId="77777777" w:rsidR="005418DE" w:rsidRDefault="005418DE">
      <w:r>
        <w:separator/>
      </w:r>
    </w:p>
  </w:endnote>
  <w:endnote w:type="continuationSeparator" w:id="0">
    <w:p w14:paraId="43A5D842" w14:textId="77777777" w:rsidR="005418DE" w:rsidRDefault="00541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77B9F3" w14:textId="77777777" w:rsidR="005418DE" w:rsidRDefault="005418DE">
      <w:r>
        <w:separator/>
      </w:r>
    </w:p>
  </w:footnote>
  <w:footnote w:type="continuationSeparator" w:id="0">
    <w:p w14:paraId="4262540E" w14:textId="77777777" w:rsidR="005418DE" w:rsidRDefault="005418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2CDDF" w14:textId="77777777" w:rsidR="00C55391" w:rsidRDefault="00C55391" w:rsidP="00A119DB">
    <w:pPr>
      <w:pStyle w:val="a9"/>
      <w:pBdr>
        <w:bottom w:val="none" w:sz="0" w:space="0" w:color="auto"/>
      </w:pBdr>
      <w:tabs>
        <w:tab w:val="clear" w:pos="4153"/>
        <w:tab w:val="clear" w:pos="8306"/>
        <w:tab w:val="center" w:pos="4536"/>
        <w:tab w:val="right" w:pos="9057"/>
      </w:tabs>
      <w:spacing w:afterLines="100" w:after="240"/>
      <w:jc w:val="both"/>
    </w:pPr>
    <w:r>
      <w:rPr>
        <w:rFonts w:ascii="仿宋_GB2312" w:eastAsia="仿宋_GB2312" w:hint="eastAsia"/>
        <w:sz w:val="24"/>
        <w:szCs w:val="24"/>
        <w:u w:val="single"/>
      </w:rPr>
      <w:t xml:space="preserve">第 </w:t>
    </w:r>
    <w:r w:rsidR="00545610" w:rsidRPr="0080295D">
      <w:rPr>
        <w:rStyle w:val="a5"/>
        <w:rFonts w:ascii="仿宋_GB2312" w:eastAsia="仿宋_GB2312" w:hint="eastAsia"/>
        <w:sz w:val="24"/>
        <w:szCs w:val="24"/>
        <w:u w:val="single"/>
      </w:rPr>
      <w:fldChar w:fldCharType="begin"/>
    </w:r>
    <w:r w:rsidRPr="0080295D">
      <w:rPr>
        <w:rStyle w:val="a5"/>
        <w:rFonts w:ascii="仿宋_GB2312" w:eastAsia="仿宋_GB2312" w:hint="eastAsia"/>
        <w:sz w:val="24"/>
        <w:szCs w:val="24"/>
        <w:u w:val="single"/>
      </w:rPr>
      <w:instrText xml:space="preserve"> PAGE </w:instrText>
    </w:r>
    <w:r w:rsidR="00545610" w:rsidRPr="0080295D">
      <w:rPr>
        <w:rStyle w:val="a5"/>
        <w:rFonts w:ascii="仿宋_GB2312" w:eastAsia="仿宋_GB2312" w:hint="eastAsia"/>
        <w:sz w:val="24"/>
        <w:szCs w:val="24"/>
        <w:u w:val="single"/>
      </w:rPr>
      <w:fldChar w:fldCharType="separate"/>
    </w:r>
    <w:r w:rsidR="007B20C2">
      <w:rPr>
        <w:rStyle w:val="a5"/>
        <w:rFonts w:ascii="仿宋_GB2312" w:eastAsia="仿宋_GB2312"/>
        <w:noProof/>
        <w:sz w:val="24"/>
        <w:szCs w:val="24"/>
        <w:u w:val="single"/>
      </w:rPr>
      <w:t>2</w:t>
    </w:r>
    <w:r w:rsidR="00545610" w:rsidRPr="0080295D">
      <w:rPr>
        <w:rStyle w:val="a5"/>
        <w:rFonts w:ascii="仿宋_GB2312" w:eastAsia="仿宋_GB2312" w:hint="eastAsia"/>
        <w:sz w:val="24"/>
        <w:szCs w:val="24"/>
        <w:u w:val="single"/>
      </w:rPr>
      <w:fldChar w:fldCharType="end"/>
    </w:r>
    <w:r w:rsidRPr="0080295D">
      <w:rPr>
        <w:rFonts w:ascii="仿宋_GB2312" w:eastAsia="仿宋_GB2312" w:hAnsi="宋体" w:hint="eastAsia"/>
        <w:sz w:val="24"/>
        <w:szCs w:val="24"/>
        <w:u w:val="single"/>
      </w:rPr>
      <w:t xml:space="preserve"> 页</w:t>
    </w:r>
    <w:r w:rsidRPr="0080295D">
      <w:rPr>
        <w:rFonts w:ascii="仿宋_GB2312" w:eastAsia="仿宋_GB2312" w:hint="eastAsia"/>
        <w:sz w:val="24"/>
        <w:szCs w:val="24"/>
        <w:u w:val="single"/>
      </w:rPr>
      <w:tab/>
    </w:r>
    <w:r>
      <w:rPr>
        <w:rFonts w:ascii="仿宋_GB2312" w:eastAsia="仿宋_GB2312" w:hint="eastAsia"/>
        <w:sz w:val="24"/>
        <w:szCs w:val="24"/>
        <w:u w:val="single"/>
      </w:rPr>
      <w:t>实验报告</w:t>
    </w:r>
    <w:r w:rsidRPr="0080295D">
      <w:rPr>
        <w:rFonts w:ascii="仿宋_GB2312" w:eastAsia="仿宋_GB2312" w:hint="eastAsia"/>
        <w:sz w:val="24"/>
        <w:szCs w:val="24"/>
        <w:u w:val="single"/>
      </w:rPr>
      <w:tab/>
    </w:r>
    <w:r>
      <w:rPr>
        <w:rFonts w:ascii="仿宋_GB2312" w:eastAsia="仿宋_GB2312" w:hint="eastAsia"/>
        <w:sz w:val="24"/>
        <w:szCs w:val="24"/>
        <w:u w:val="single"/>
      </w:rPr>
      <w:t>数学与统计学院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BF81E" w14:textId="77777777" w:rsidR="00B7519E" w:rsidRDefault="00C55391" w:rsidP="00A119DB">
    <w:pPr>
      <w:pStyle w:val="a9"/>
      <w:pBdr>
        <w:bottom w:val="none" w:sz="0" w:space="0" w:color="auto"/>
      </w:pBdr>
      <w:tabs>
        <w:tab w:val="clear" w:pos="4153"/>
        <w:tab w:val="clear" w:pos="8306"/>
        <w:tab w:val="center" w:pos="4536"/>
        <w:tab w:val="right" w:pos="9057"/>
      </w:tabs>
      <w:spacing w:afterLines="100" w:after="240"/>
      <w:jc w:val="both"/>
    </w:pPr>
    <w:r>
      <w:rPr>
        <w:rFonts w:ascii="仿宋_GB2312" w:eastAsia="仿宋_GB2312" w:hint="eastAsia"/>
        <w:sz w:val="24"/>
        <w:szCs w:val="24"/>
        <w:u w:val="single"/>
      </w:rPr>
      <w:t>数学与统计学院</w:t>
    </w:r>
    <w:r w:rsidR="0080295D" w:rsidRPr="0080295D">
      <w:rPr>
        <w:rFonts w:ascii="仿宋_GB2312" w:eastAsia="仿宋_GB2312" w:hint="eastAsia"/>
        <w:sz w:val="24"/>
        <w:szCs w:val="24"/>
        <w:u w:val="single"/>
      </w:rPr>
      <w:tab/>
    </w:r>
    <w:r>
      <w:rPr>
        <w:rFonts w:ascii="仿宋_GB2312" w:eastAsia="仿宋_GB2312" w:hint="eastAsia"/>
        <w:sz w:val="24"/>
        <w:szCs w:val="24"/>
        <w:u w:val="single"/>
      </w:rPr>
      <w:t>实验报告</w:t>
    </w:r>
    <w:r w:rsidR="0080295D" w:rsidRPr="0080295D">
      <w:rPr>
        <w:rFonts w:ascii="仿宋_GB2312" w:eastAsia="仿宋_GB2312" w:hint="eastAsia"/>
        <w:sz w:val="24"/>
        <w:szCs w:val="24"/>
        <w:u w:val="single"/>
      </w:rPr>
      <w:tab/>
    </w:r>
    <w:r w:rsidR="00B20C7E" w:rsidRPr="0080295D">
      <w:rPr>
        <w:rFonts w:ascii="仿宋_GB2312" w:eastAsia="仿宋_GB2312" w:hAnsi="宋体" w:hint="eastAsia"/>
        <w:sz w:val="24"/>
        <w:szCs w:val="24"/>
        <w:u w:val="single"/>
      </w:rPr>
      <w:t xml:space="preserve">第 </w:t>
    </w:r>
    <w:r w:rsidR="00545610" w:rsidRPr="0080295D">
      <w:rPr>
        <w:rStyle w:val="a5"/>
        <w:rFonts w:ascii="仿宋_GB2312" w:eastAsia="仿宋_GB2312" w:hint="eastAsia"/>
        <w:sz w:val="24"/>
        <w:szCs w:val="24"/>
        <w:u w:val="single"/>
      </w:rPr>
      <w:fldChar w:fldCharType="begin"/>
    </w:r>
    <w:r w:rsidR="00B20C7E" w:rsidRPr="0080295D">
      <w:rPr>
        <w:rStyle w:val="a5"/>
        <w:rFonts w:ascii="仿宋_GB2312" w:eastAsia="仿宋_GB2312" w:hint="eastAsia"/>
        <w:sz w:val="24"/>
        <w:szCs w:val="24"/>
        <w:u w:val="single"/>
      </w:rPr>
      <w:instrText xml:space="preserve"> PAGE </w:instrText>
    </w:r>
    <w:r w:rsidR="00545610" w:rsidRPr="0080295D">
      <w:rPr>
        <w:rStyle w:val="a5"/>
        <w:rFonts w:ascii="仿宋_GB2312" w:eastAsia="仿宋_GB2312" w:hint="eastAsia"/>
        <w:sz w:val="24"/>
        <w:szCs w:val="24"/>
        <w:u w:val="single"/>
      </w:rPr>
      <w:fldChar w:fldCharType="separate"/>
    </w:r>
    <w:r w:rsidR="00C8322F">
      <w:rPr>
        <w:rStyle w:val="a5"/>
        <w:rFonts w:ascii="仿宋_GB2312" w:eastAsia="仿宋_GB2312"/>
        <w:noProof/>
        <w:sz w:val="24"/>
        <w:szCs w:val="24"/>
        <w:u w:val="single"/>
      </w:rPr>
      <w:t>1</w:t>
    </w:r>
    <w:r w:rsidR="00545610" w:rsidRPr="0080295D">
      <w:rPr>
        <w:rStyle w:val="a5"/>
        <w:rFonts w:ascii="仿宋_GB2312" w:eastAsia="仿宋_GB2312" w:hint="eastAsia"/>
        <w:sz w:val="24"/>
        <w:szCs w:val="24"/>
        <w:u w:val="single"/>
      </w:rPr>
      <w:fldChar w:fldCharType="end"/>
    </w:r>
    <w:r w:rsidR="00B20C7E" w:rsidRPr="0080295D">
      <w:rPr>
        <w:rFonts w:ascii="仿宋_GB2312" w:eastAsia="仿宋_GB2312" w:hAnsi="宋体" w:hint="eastAsia"/>
        <w:sz w:val="24"/>
        <w:szCs w:val="24"/>
        <w:u w:val="single"/>
      </w:rPr>
      <w:t xml:space="preserve"> 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decimal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0000006"/>
    <w:multiLevelType w:val="multilevel"/>
    <w:tmpl w:val="00000006"/>
    <w:lvl w:ilvl="0">
      <w:start w:val="1"/>
      <w:numFmt w:val="decimal"/>
      <w:lvlText w:val="%1．"/>
      <w:lvlJc w:val="left"/>
      <w:pPr>
        <w:tabs>
          <w:tab w:val="num" w:pos="900"/>
        </w:tabs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3" w15:restartNumberingAfterBreak="0">
    <w:nsid w:val="05B40929"/>
    <w:multiLevelType w:val="hybridMultilevel"/>
    <w:tmpl w:val="151880D8"/>
    <w:lvl w:ilvl="0" w:tplc="64324D20">
      <w:start w:val="2"/>
      <w:numFmt w:val="decimal"/>
      <w:lvlText w:val="%1．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4" w15:restartNumberingAfterBreak="0">
    <w:nsid w:val="08C472C2"/>
    <w:multiLevelType w:val="hybridMultilevel"/>
    <w:tmpl w:val="EF844470"/>
    <w:lvl w:ilvl="0" w:tplc="0778FC48">
      <w:start w:val="1"/>
      <w:numFmt w:val="decimal"/>
      <w:lvlText w:val="%1、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5" w15:restartNumberingAfterBreak="0">
    <w:nsid w:val="11581F7F"/>
    <w:multiLevelType w:val="multilevel"/>
    <w:tmpl w:val="11581F7F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142753E1"/>
    <w:multiLevelType w:val="multilevel"/>
    <w:tmpl w:val="142753E1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1AB003C5"/>
    <w:multiLevelType w:val="multilevel"/>
    <w:tmpl w:val="1AB003C5"/>
    <w:lvl w:ilvl="0">
      <w:start w:val="1"/>
      <w:numFmt w:val="chineseCountingThousand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1C8B372A"/>
    <w:multiLevelType w:val="multilevel"/>
    <w:tmpl w:val="1C8B372A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1D864971"/>
    <w:multiLevelType w:val="multilevel"/>
    <w:tmpl w:val="1D864971"/>
    <w:lvl w:ilvl="0">
      <w:start w:val="1"/>
      <w:numFmt w:val="chineseCountingThousand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1E2401B7"/>
    <w:multiLevelType w:val="multilevel"/>
    <w:tmpl w:val="1E2401B7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24410E87"/>
    <w:multiLevelType w:val="multilevel"/>
    <w:tmpl w:val="24410E87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253A5412"/>
    <w:multiLevelType w:val="multilevel"/>
    <w:tmpl w:val="253A5412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2E13459C"/>
    <w:multiLevelType w:val="multilevel"/>
    <w:tmpl w:val="2E13459C"/>
    <w:lvl w:ilvl="0">
      <w:start w:val="1"/>
      <w:numFmt w:val="chineseCountingThousand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2E193474"/>
    <w:multiLevelType w:val="hybridMultilevel"/>
    <w:tmpl w:val="0A583C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2FE23A68"/>
    <w:multiLevelType w:val="multilevel"/>
    <w:tmpl w:val="2FE23A68"/>
    <w:lvl w:ilvl="0">
      <w:start w:val="1"/>
      <w:numFmt w:val="chineseCountingThousand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30642BFE"/>
    <w:multiLevelType w:val="hybridMultilevel"/>
    <w:tmpl w:val="8C60AFEE"/>
    <w:lvl w:ilvl="0" w:tplc="C88086F2">
      <w:start w:val="2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16B10E3"/>
    <w:multiLevelType w:val="multilevel"/>
    <w:tmpl w:val="316B10E3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32D711EC"/>
    <w:multiLevelType w:val="multilevel"/>
    <w:tmpl w:val="32D711EC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34A54B56"/>
    <w:multiLevelType w:val="multilevel"/>
    <w:tmpl w:val="34A54B56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38322106"/>
    <w:multiLevelType w:val="multilevel"/>
    <w:tmpl w:val="38322106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3903716B"/>
    <w:multiLevelType w:val="multilevel"/>
    <w:tmpl w:val="3903716B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3B6F427F"/>
    <w:multiLevelType w:val="multilevel"/>
    <w:tmpl w:val="3B6F427F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3D855B7C"/>
    <w:multiLevelType w:val="hybridMultilevel"/>
    <w:tmpl w:val="2F4E25A6"/>
    <w:lvl w:ilvl="0" w:tplc="849CC768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78409B6E">
      <w:start w:val="1"/>
      <w:numFmt w:val="decimal"/>
      <w:lvlText w:val="(%2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CD9459AA">
      <w:start w:val="1"/>
      <w:numFmt w:val="decimal"/>
      <w:lvlText w:val="（%3）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457C5AAF"/>
    <w:multiLevelType w:val="hybridMultilevel"/>
    <w:tmpl w:val="6F5A538C"/>
    <w:lvl w:ilvl="0" w:tplc="44F28BB6">
      <w:start w:val="1"/>
      <w:numFmt w:val="decimal"/>
      <w:lvlText w:val="%1、"/>
      <w:lvlJc w:val="left"/>
      <w:pPr>
        <w:ind w:left="78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6CF2620"/>
    <w:multiLevelType w:val="multilevel"/>
    <w:tmpl w:val="46CF2620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4BD20CF3"/>
    <w:multiLevelType w:val="multilevel"/>
    <w:tmpl w:val="4BD20CF3"/>
    <w:lvl w:ilvl="0">
      <w:start w:val="1"/>
      <w:numFmt w:val="chineseCountingThousand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50005F21"/>
    <w:multiLevelType w:val="multilevel"/>
    <w:tmpl w:val="50005F21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50C266D2"/>
    <w:multiLevelType w:val="hybridMultilevel"/>
    <w:tmpl w:val="361A15D6"/>
    <w:lvl w:ilvl="0" w:tplc="0A1E6E86">
      <w:start w:val="1"/>
      <w:numFmt w:val="japaneseCounting"/>
      <w:lvlText w:val="%1、"/>
      <w:lvlJc w:val="left"/>
      <w:pPr>
        <w:tabs>
          <w:tab w:val="num" w:pos="5240"/>
        </w:tabs>
        <w:ind w:left="5240" w:hanging="420"/>
      </w:pPr>
      <w:rPr>
        <w:rFonts w:hint="default"/>
        <w:lang w:val="en-US"/>
      </w:rPr>
    </w:lvl>
    <w:lvl w:ilvl="1" w:tplc="F920DB66">
      <w:start w:val="1"/>
      <w:numFmt w:val="decimal"/>
      <w:lvlText w:val="%2．"/>
      <w:lvlJc w:val="left"/>
      <w:pPr>
        <w:tabs>
          <w:tab w:val="num" w:pos="1424"/>
        </w:tabs>
        <w:ind w:left="1424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544"/>
        </w:tabs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64"/>
        </w:tabs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84"/>
        </w:tabs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4"/>
        </w:tabs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24"/>
        </w:tabs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44"/>
        </w:tabs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64"/>
        </w:tabs>
        <w:ind w:left="4064" w:hanging="420"/>
      </w:pPr>
    </w:lvl>
  </w:abstractNum>
  <w:abstractNum w:abstractNumId="29" w15:restartNumberingAfterBreak="0">
    <w:nsid w:val="52F4348E"/>
    <w:multiLevelType w:val="multilevel"/>
    <w:tmpl w:val="52F4348E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0" w15:restartNumberingAfterBreak="0">
    <w:nsid w:val="54F32CFE"/>
    <w:multiLevelType w:val="multilevel"/>
    <w:tmpl w:val="54F32CFE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56D60536"/>
    <w:multiLevelType w:val="multilevel"/>
    <w:tmpl w:val="56D60536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 w15:restartNumberingAfterBreak="0">
    <w:nsid w:val="58481242"/>
    <w:multiLevelType w:val="hybridMultilevel"/>
    <w:tmpl w:val="872E53AC"/>
    <w:lvl w:ilvl="0" w:tplc="C550095C">
      <w:start w:val="1"/>
      <w:numFmt w:val="decimal"/>
      <w:lvlText w:val="%1、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33" w15:restartNumberingAfterBreak="0">
    <w:nsid w:val="5957192B"/>
    <w:multiLevelType w:val="multilevel"/>
    <w:tmpl w:val="5957192B"/>
    <w:lvl w:ilvl="0">
      <w:start w:val="1"/>
      <w:numFmt w:val="chineseCountingThousand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60061137"/>
    <w:multiLevelType w:val="multilevel"/>
    <w:tmpl w:val="60061137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5" w15:restartNumberingAfterBreak="0">
    <w:nsid w:val="62FC2A6F"/>
    <w:multiLevelType w:val="hybridMultilevel"/>
    <w:tmpl w:val="217E56DC"/>
    <w:lvl w:ilvl="0" w:tplc="2736A140">
      <w:start w:val="1"/>
      <w:numFmt w:val="decimal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6" w15:restartNumberingAfterBreak="0">
    <w:nsid w:val="684A3BBB"/>
    <w:multiLevelType w:val="multilevel"/>
    <w:tmpl w:val="684A3BBB"/>
    <w:lvl w:ilvl="0">
      <w:start w:val="1"/>
      <w:numFmt w:val="chineseCountingThousand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7" w15:restartNumberingAfterBreak="0">
    <w:nsid w:val="6EA3376C"/>
    <w:multiLevelType w:val="multilevel"/>
    <w:tmpl w:val="6EA3376C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8" w15:restartNumberingAfterBreak="0">
    <w:nsid w:val="6FDE58E4"/>
    <w:multiLevelType w:val="hybridMultilevel"/>
    <w:tmpl w:val="C890D132"/>
    <w:lvl w:ilvl="0" w:tplc="418025C8">
      <w:start w:val="1"/>
      <w:numFmt w:val="decimal"/>
      <w:lvlText w:val="%1、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39" w15:restartNumberingAfterBreak="0">
    <w:nsid w:val="77722D6C"/>
    <w:multiLevelType w:val="multilevel"/>
    <w:tmpl w:val="77722D6C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0" w15:restartNumberingAfterBreak="0">
    <w:nsid w:val="797257F6"/>
    <w:multiLevelType w:val="hybridMultilevel"/>
    <w:tmpl w:val="EDC2D3AE"/>
    <w:lvl w:ilvl="0" w:tplc="FF2A78D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A107F71"/>
    <w:multiLevelType w:val="hybridMultilevel"/>
    <w:tmpl w:val="BD82C940"/>
    <w:lvl w:ilvl="0" w:tplc="04090001">
      <w:start w:val="1"/>
      <w:numFmt w:val="bullet"/>
      <w:lvlText w:val=""/>
      <w:lvlJc w:val="left"/>
      <w:pPr>
        <w:tabs>
          <w:tab w:val="num" w:pos="777"/>
        </w:tabs>
        <w:ind w:left="7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197"/>
        </w:tabs>
        <w:ind w:left="11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17"/>
        </w:tabs>
        <w:ind w:left="16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37"/>
        </w:tabs>
        <w:ind w:left="20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57"/>
        </w:tabs>
        <w:ind w:left="24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77"/>
        </w:tabs>
        <w:ind w:left="28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97"/>
        </w:tabs>
        <w:ind w:left="32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17"/>
        </w:tabs>
        <w:ind w:left="37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137"/>
        </w:tabs>
        <w:ind w:left="4137" w:hanging="420"/>
      </w:pPr>
      <w:rPr>
        <w:rFonts w:ascii="Wingdings" w:hAnsi="Wingdings" w:hint="default"/>
      </w:rPr>
    </w:lvl>
  </w:abstractNum>
  <w:abstractNum w:abstractNumId="42" w15:restartNumberingAfterBreak="0">
    <w:nsid w:val="7D305F48"/>
    <w:multiLevelType w:val="multilevel"/>
    <w:tmpl w:val="7D305F48"/>
    <w:lvl w:ilvl="0">
      <w:start w:val="1"/>
      <w:numFmt w:val="chineseCountingThousand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3" w15:restartNumberingAfterBreak="0">
    <w:nsid w:val="7EB67071"/>
    <w:multiLevelType w:val="multilevel"/>
    <w:tmpl w:val="7EB67071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1585338739">
    <w:abstractNumId w:val="1"/>
  </w:num>
  <w:num w:numId="2" w16cid:durableId="213279323">
    <w:abstractNumId w:val="0"/>
  </w:num>
  <w:num w:numId="3" w16cid:durableId="672148602">
    <w:abstractNumId w:val="2"/>
  </w:num>
  <w:num w:numId="4" w16cid:durableId="2070684223">
    <w:abstractNumId w:val="35"/>
  </w:num>
  <w:num w:numId="5" w16cid:durableId="147405708">
    <w:abstractNumId w:val="36"/>
  </w:num>
  <w:num w:numId="6" w16cid:durableId="129135887">
    <w:abstractNumId w:val="31"/>
  </w:num>
  <w:num w:numId="7" w16cid:durableId="1837259380">
    <w:abstractNumId w:val="5"/>
  </w:num>
  <w:num w:numId="8" w16cid:durableId="2009215260">
    <w:abstractNumId w:val="25"/>
  </w:num>
  <w:num w:numId="9" w16cid:durableId="1495532995">
    <w:abstractNumId w:val="42"/>
  </w:num>
  <w:num w:numId="10" w16cid:durableId="1709842675">
    <w:abstractNumId w:val="30"/>
  </w:num>
  <w:num w:numId="11" w16cid:durableId="1475292354">
    <w:abstractNumId w:val="15"/>
  </w:num>
  <w:num w:numId="12" w16cid:durableId="116607064">
    <w:abstractNumId w:val="21"/>
  </w:num>
  <w:num w:numId="13" w16cid:durableId="1869484322">
    <w:abstractNumId w:val="12"/>
  </w:num>
  <w:num w:numId="14" w16cid:durableId="148791856">
    <w:abstractNumId w:val="26"/>
  </w:num>
  <w:num w:numId="15" w16cid:durableId="716781028">
    <w:abstractNumId w:val="37"/>
  </w:num>
  <w:num w:numId="16" w16cid:durableId="1923904862">
    <w:abstractNumId w:val="20"/>
  </w:num>
  <w:num w:numId="17" w16cid:durableId="976107290">
    <w:abstractNumId w:val="18"/>
  </w:num>
  <w:num w:numId="18" w16cid:durableId="1659722411">
    <w:abstractNumId w:val="7"/>
  </w:num>
  <w:num w:numId="19" w16cid:durableId="1930263329">
    <w:abstractNumId w:val="10"/>
  </w:num>
  <w:num w:numId="20" w16cid:durableId="1589147011">
    <w:abstractNumId w:val="27"/>
  </w:num>
  <w:num w:numId="21" w16cid:durableId="718942536">
    <w:abstractNumId w:val="22"/>
  </w:num>
  <w:num w:numId="22" w16cid:durableId="637103676">
    <w:abstractNumId w:val="13"/>
  </w:num>
  <w:num w:numId="23" w16cid:durableId="1819609408">
    <w:abstractNumId w:val="8"/>
  </w:num>
  <w:num w:numId="24" w16cid:durableId="104886296">
    <w:abstractNumId w:val="34"/>
  </w:num>
  <w:num w:numId="25" w16cid:durableId="1960867564">
    <w:abstractNumId w:val="39"/>
  </w:num>
  <w:num w:numId="26" w16cid:durableId="1269317756">
    <w:abstractNumId w:val="9"/>
  </w:num>
  <w:num w:numId="27" w16cid:durableId="314184460">
    <w:abstractNumId w:val="29"/>
  </w:num>
  <w:num w:numId="28" w16cid:durableId="1658997535">
    <w:abstractNumId w:val="6"/>
  </w:num>
  <w:num w:numId="29" w16cid:durableId="1505895677">
    <w:abstractNumId w:val="19"/>
  </w:num>
  <w:num w:numId="30" w16cid:durableId="1987708628">
    <w:abstractNumId w:val="33"/>
  </w:num>
  <w:num w:numId="31" w16cid:durableId="1732118549">
    <w:abstractNumId w:val="11"/>
  </w:num>
  <w:num w:numId="32" w16cid:durableId="1049575243">
    <w:abstractNumId w:val="43"/>
  </w:num>
  <w:num w:numId="33" w16cid:durableId="813253998">
    <w:abstractNumId w:val="17"/>
  </w:num>
  <w:num w:numId="34" w16cid:durableId="109865873">
    <w:abstractNumId w:val="23"/>
  </w:num>
  <w:num w:numId="35" w16cid:durableId="1506552045">
    <w:abstractNumId w:val="41"/>
  </w:num>
  <w:num w:numId="36" w16cid:durableId="182643239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565914660">
    <w:abstractNumId w:val="28"/>
  </w:num>
  <w:num w:numId="38" w16cid:durableId="1925333504">
    <w:abstractNumId w:val="3"/>
  </w:num>
  <w:num w:numId="39" w16cid:durableId="1564834418">
    <w:abstractNumId w:val="40"/>
  </w:num>
  <w:num w:numId="40" w16cid:durableId="392894416">
    <w:abstractNumId w:val="32"/>
  </w:num>
  <w:num w:numId="41" w16cid:durableId="1469126310">
    <w:abstractNumId w:val="38"/>
  </w:num>
  <w:num w:numId="42" w16cid:durableId="567614232">
    <w:abstractNumId w:val="14"/>
  </w:num>
  <w:num w:numId="43" w16cid:durableId="1772319334">
    <w:abstractNumId w:val="4"/>
  </w:num>
  <w:num w:numId="44" w16cid:durableId="159188484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mirrorMargin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19"/>
  <w:evenAndOddHeaders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2D71"/>
    <w:rsid w:val="00004281"/>
    <w:rsid w:val="0000573E"/>
    <w:rsid w:val="00007217"/>
    <w:rsid w:val="000077BE"/>
    <w:rsid w:val="000108B2"/>
    <w:rsid w:val="00032DED"/>
    <w:rsid w:val="00052B0D"/>
    <w:rsid w:val="00077E12"/>
    <w:rsid w:val="000815C8"/>
    <w:rsid w:val="000A68EB"/>
    <w:rsid w:val="000C1438"/>
    <w:rsid w:val="000D3EBB"/>
    <w:rsid w:val="000D746B"/>
    <w:rsid w:val="000E35CB"/>
    <w:rsid w:val="000F323E"/>
    <w:rsid w:val="0011455D"/>
    <w:rsid w:val="00114590"/>
    <w:rsid w:val="00126D6B"/>
    <w:rsid w:val="001316B8"/>
    <w:rsid w:val="001354B4"/>
    <w:rsid w:val="0013571D"/>
    <w:rsid w:val="00142D10"/>
    <w:rsid w:val="001541F4"/>
    <w:rsid w:val="00154ADC"/>
    <w:rsid w:val="00167412"/>
    <w:rsid w:val="00172796"/>
    <w:rsid w:val="00172A27"/>
    <w:rsid w:val="00176C88"/>
    <w:rsid w:val="001776B5"/>
    <w:rsid w:val="0018152D"/>
    <w:rsid w:val="0018165E"/>
    <w:rsid w:val="001A1327"/>
    <w:rsid w:val="001A2159"/>
    <w:rsid w:val="001D3529"/>
    <w:rsid w:val="001D5161"/>
    <w:rsid w:val="001F0BA4"/>
    <w:rsid w:val="001F2169"/>
    <w:rsid w:val="00217F57"/>
    <w:rsid w:val="00230000"/>
    <w:rsid w:val="00237F1E"/>
    <w:rsid w:val="00251BAB"/>
    <w:rsid w:val="002754D3"/>
    <w:rsid w:val="0028425D"/>
    <w:rsid w:val="00284303"/>
    <w:rsid w:val="00287887"/>
    <w:rsid w:val="002A4371"/>
    <w:rsid w:val="002C69F1"/>
    <w:rsid w:val="002E099B"/>
    <w:rsid w:val="00300BBB"/>
    <w:rsid w:val="00322714"/>
    <w:rsid w:val="003401CF"/>
    <w:rsid w:val="00365918"/>
    <w:rsid w:val="00367C27"/>
    <w:rsid w:val="003810B0"/>
    <w:rsid w:val="00397ABC"/>
    <w:rsid w:val="003A1AD4"/>
    <w:rsid w:val="003A2E06"/>
    <w:rsid w:val="003A57D5"/>
    <w:rsid w:val="003A718C"/>
    <w:rsid w:val="003C39CF"/>
    <w:rsid w:val="003C6424"/>
    <w:rsid w:val="003D2454"/>
    <w:rsid w:val="003D3750"/>
    <w:rsid w:val="003E4EA2"/>
    <w:rsid w:val="004076B8"/>
    <w:rsid w:val="004104DC"/>
    <w:rsid w:val="00411468"/>
    <w:rsid w:val="004143D0"/>
    <w:rsid w:val="00423CF6"/>
    <w:rsid w:val="004241CA"/>
    <w:rsid w:val="004243DC"/>
    <w:rsid w:val="00427666"/>
    <w:rsid w:val="00430600"/>
    <w:rsid w:val="00466DC3"/>
    <w:rsid w:val="004802E2"/>
    <w:rsid w:val="00485077"/>
    <w:rsid w:val="00490809"/>
    <w:rsid w:val="00494031"/>
    <w:rsid w:val="004A4C30"/>
    <w:rsid w:val="004A5F12"/>
    <w:rsid w:val="004C18B5"/>
    <w:rsid w:val="004D2366"/>
    <w:rsid w:val="004D4833"/>
    <w:rsid w:val="004E2ABB"/>
    <w:rsid w:val="004E4DFC"/>
    <w:rsid w:val="004E4E2E"/>
    <w:rsid w:val="004F2578"/>
    <w:rsid w:val="004F35B9"/>
    <w:rsid w:val="004F4AE4"/>
    <w:rsid w:val="005018F3"/>
    <w:rsid w:val="0051194E"/>
    <w:rsid w:val="00515576"/>
    <w:rsid w:val="0052569A"/>
    <w:rsid w:val="0053467C"/>
    <w:rsid w:val="005418DE"/>
    <w:rsid w:val="0054462C"/>
    <w:rsid w:val="00545610"/>
    <w:rsid w:val="00546487"/>
    <w:rsid w:val="00554300"/>
    <w:rsid w:val="00556366"/>
    <w:rsid w:val="00556CF2"/>
    <w:rsid w:val="0055735E"/>
    <w:rsid w:val="00557CB8"/>
    <w:rsid w:val="00574533"/>
    <w:rsid w:val="005A6BD8"/>
    <w:rsid w:val="005B2CF4"/>
    <w:rsid w:val="005D247F"/>
    <w:rsid w:val="005D4274"/>
    <w:rsid w:val="005E3F1B"/>
    <w:rsid w:val="005E6FFB"/>
    <w:rsid w:val="006025FE"/>
    <w:rsid w:val="00636067"/>
    <w:rsid w:val="00637CBC"/>
    <w:rsid w:val="006420B5"/>
    <w:rsid w:val="0064639D"/>
    <w:rsid w:val="006516F2"/>
    <w:rsid w:val="006538AE"/>
    <w:rsid w:val="00654555"/>
    <w:rsid w:val="00656B36"/>
    <w:rsid w:val="006813F7"/>
    <w:rsid w:val="006A785B"/>
    <w:rsid w:val="006B11EF"/>
    <w:rsid w:val="006B62B3"/>
    <w:rsid w:val="006C08ED"/>
    <w:rsid w:val="006D21A6"/>
    <w:rsid w:val="006D373A"/>
    <w:rsid w:val="006D7D1A"/>
    <w:rsid w:val="006E0EA0"/>
    <w:rsid w:val="006E28D3"/>
    <w:rsid w:val="006E29B1"/>
    <w:rsid w:val="006F1C05"/>
    <w:rsid w:val="006F1DAA"/>
    <w:rsid w:val="006F224C"/>
    <w:rsid w:val="006F2CC2"/>
    <w:rsid w:val="00700325"/>
    <w:rsid w:val="00714C31"/>
    <w:rsid w:val="00747780"/>
    <w:rsid w:val="00752645"/>
    <w:rsid w:val="007532BE"/>
    <w:rsid w:val="00760FBC"/>
    <w:rsid w:val="00783775"/>
    <w:rsid w:val="007B20C2"/>
    <w:rsid w:val="007C167D"/>
    <w:rsid w:val="008024A2"/>
    <w:rsid w:val="0080295D"/>
    <w:rsid w:val="00822A12"/>
    <w:rsid w:val="00845415"/>
    <w:rsid w:val="00870106"/>
    <w:rsid w:val="00877291"/>
    <w:rsid w:val="00877C56"/>
    <w:rsid w:val="008820C5"/>
    <w:rsid w:val="00887C5C"/>
    <w:rsid w:val="008901DA"/>
    <w:rsid w:val="008A2B01"/>
    <w:rsid w:val="008A40BE"/>
    <w:rsid w:val="008A7037"/>
    <w:rsid w:val="008B3D0E"/>
    <w:rsid w:val="008B50AC"/>
    <w:rsid w:val="008C508E"/>
    <w:rsid w:val="008D44FC"/>
    <w:rsid w:val="008F7C08"/>
    <w:rsid w:val="00903735"/>
    <w:rsid w:val="00905FBE"/>
    <w:rsid w:val="00912FA1"/>
    <w:rsid w:val="00917702"/>
    <w:rsid w:val="009203A7"/>
    <w:rsid w:val="00920BF7"/>
    <w:rsid w:val="00921289"/>
    <w:rsid w:val="0092251C"/>
    <w:rsid w:val="00923F9B"/>
    <w:rsid w:val="00933ED7"/>
    <w:rsid w:val="00945044"/>
    <w:rsid w:val="00946578"/>
    <w:rsid w:val="0095469C"/>
    <w:rsid w:val="00986F11"/>
    <w:rsid w:val="009B11A5"/>
    <w:rsid w:val="009B146F"/>
    <w:rsid w:val="009D02F5"/>
    <w:rsid w:val="009D4A70"/>
    <w:rsid w:val="009E16AF"/>
    <w:rsid w:val="009E66CF"/>
    <w:rsid w:val="009F27AE"/>
    <w:rsid w:val="009F5B8C"/>
    <w:rsid w:val="009F6E6A"/>
    <w:rsid w:val="00A02191"/>
    <w:rsid w:val="00A119DB"/>
    <w:rsid w:val="00A14413"/>
    <w:rsid w:val="00A21729"/>
    <w:rsid w:val="00A26D41"/>
    <w:rsid w:val="00A3289F"/>
    <w:rsid w:val="00A36E73"/>
    <w:rsid w:val="00A404A1"/>
    <w:rsid w:val="00A525C9"/>
    <w:rsid w:val="00A52AD8"/>
    <w:rsid w:val="00A82BFF"/>
    <w:rsid w:val="00A85121"/>
    <w:rsid w:val="00A95144"/>
    <w:rsid w:val="00AA52A7"/>
    <w:rsid w:val="00AC6875"/>
    <w:rsid w:val="00AC7EDE"/>
    <w:rsid w:val="00AD4BA4"/>
    <w:rsid w:val="00AD5959"/>
    <w:rsid w:val="00AD7E07"/>
    <w:rsid w:val="00AE325A"/>
    <w:rsid w:val="00AE7309"/>
    <w:rsid w:val="00AF0838"/>
    <w:rsid w:val="00AF1F24"/>
    <w:rsid w:val="00B026DA"/>
    <w:rsid w:val="00B05D42"/>
    <w:rsid w:val="00B06E07"/>
    <w:rsid w:val="00B161FE"/>
    <w:rsid w:val="00B20C7E"/>
    <w:rsid w:val="00B306F7"/>
    <w:rsid w:val="00B31124"/>
    <w:rsid w:val="00B379CC"/>
    <w:rsid w:val="00B4442D"/>
    <w:rsid w:val="00B55AF2"/>
    <w:rsid w:val="00B60570"/>
    <w:rsid w:val="00B679BD"/>
    <w:rsid w:val="00B67AF8"/>
    <w:rsid w:val="00B72111"/>
    <w:rsid w:val="00B7519E"/>
    <w:rsid w:val="00B75B9D"/>
    <w:rsid w:val="00B84B7E"/>
    <w:rsid w:val="00B93339"/>
    <w:rsid w:val="00B9480B"/>
    <w:rsid w:val="00BD36D3"/>
    <w:rsid w:val="00BD37CA"/>
    <w:rsid w:val="00BE34E8"/>
    <w:rsid w:val="00BE48DD"/>
    <w:rsid w:val="00BE67EF"/>
    <w:rsid w:val="00BE749A"/>
    <w:rsid w:val="00BF1EDA"/>
    <w:rsid w:val="00BF2BBC"/>
    <w:rsid w:val="00C10B28"/>
    <w:rsid w:val="00C1381D"/>
    <w:rsid w:val="00C15F8D"/>
    <w:rsid w:val="00C21193"/>
    <w:rsid w:val="00C22EB0"/>
    <w:rsid w:val="00C4779C"/>
    <w:rsid w:val="00C548F5"/>
    <w:rsid w:val="00C55391"/>
    <w:rsid w:val="00C66C45"/>
    <w:rsid w:val="00C7378D"/>
    <w:rsid w:val="00C8322F"/>
    <w:rsid w:val="00C901F9"/>
    <w:rsid w:val="00CA275F"/>
    <w:rsid w:val="00CB64C0"/>
    <w:rsid w:val="00CC3802"/>
    <w:rsid w:val="00CC5B8F"/>
    <w:rsid w:val="00CD1F07"/>
    <w:rsid w:val="00CE7818"/>
    <w:rsid w:val="00D072FC"/>
    <w:rsid w:val="00D218AC"/>
    <w:rsid w:val="00D24A14"/>
    <w:rsid w:val="00D26BA2"/>
    <w:rsid w:val="00D33306"/>
    <w:rsid w:val="00D40B21"/>
    <w:rsid w:val="00D43BCC"/>
    <w:rsid w:val="00D446F1"/>
    <w:rsid w:val="00D4526F"/>
    <w:rsid w:val="00D45B04"/>
    <w:rsid w:val="00D57105"/>
    <w:rsid w:val="00D57740"/>
    <w:rsid w:val="00D966C5"/>
    <w:rsid w:val="00DB22EE"/>
    <w:rsid w:val="00DB6CE4"/>
    <w:rsid w:val="00DF40E3"/>
    <w:rsid w:val="00DF6318"/>
    <w:rsid w:val="00E04FC1"/>
    <w:rsid w:val="00E07E8D"/>
    <w:rsid w:val="00E10045"/>
    <w:rsid w:val="00E13244"/>
    <w:rsid w:val="00E20E78"/>
    <w:rsid w:val="00E24749"/>
    <w:rsid w:val="00E34323"/>
    <w:rsid w:val="00E358C1"/>
    <w:rsid w:val="00E372D5"/>
    <w:rsid w:val="00E44FF2"/>
    <w:rsid w:val="00E45789"/>
    <w:rsid w:val="00E506B5"/>
    <w:rsid w:val="00E5795A"/>
    <w:rsid w:val="00E959A8"/>
    <w:rsid w:val="00EA08D4"/>
    <w:rsid w:val="00EA2743"/>
    <w:rsid w:val="00EB6C7B"/>
    <w:rsid w:val="00EC46AA"/>
    <w:rsid w:val="00EE16AC"/>
    <w:rsid w:val="00EF4D66"/>
    <w:rsid w:val="00F008A0"/>
    <w:rsid w:val="00F26B91"/>
    <w:rsid w:val="00F30B1D"/>
    <w:rsid w:val="00F3189B"/>
    <w:rsid w:val="00F34436"/>
    <w:rsid w:val="00F375D5"/>
    <w:rsid w:val="00F4478F"/>
    <w:rsid w:val="00F44F79"/>
    <w:rsid w:val="00F5060A"/>
    <w:rsid w:val="00F67208"/>
    <w:rsid w:val="00F7533F"/>
    <w:rsid w:val="00F773A2"/>
    <w:rsid w:val="00F8037F"/>
    <w:rsid w:val="00F819DF"/>
    <w:rsid w:val="00F823F8"/>
    <w:rsid w:val="00FA01ED"/>
    <w:rsid w:val="00FA60F4"/>
    <w:rsid w:val="00FB504E"/>
    <w:rsid w:val="00FC19AF"/>
    <w:rsid w:val="00FC5385"/>
    <w:rsid w:val="00FD1342"/>
    <w:rsid w:val="00FF75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E059767"/>
  <w15:docId w15:val="{06E19025-1C29-4E80-BD86-A7FBB2ABE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D5959"/>
    <w:pPr>
      <w:widowControl w:val="0"/>
      <w:jc w:val="both"/>
    </w:pPr>
    <w:rPr>
      <w:kern w:val="2"/>
      <w:sz w:val="18"/>
    </w:rPr>
  </w:style>
  <w:style w:type="paragraph" w:styleId="1">
    <w:name w:val="heading 1"/>
    <w:basedOn w:val="a"/>
    <w:next w:val="a"/>
    <w:qFormat/>
    <w:rsid w:val="00154ADC"/>
    <w:pPr>
      <w:keepNext/>
      <w:keepLines/>
      <w:widowControl/>
      <w:spacing w:before="500" w:after="500" w:line="480" w:lineRule="auto"/>
      <w:jc w:val="center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0"/>
    <w:qFormat/>
    <w:rsid w:val="00154ADC"/>
    <w:pPr>
      <w:keepNext/>
      <w:keepLines/>
      <w:spacing w:before="160" w:after="160" w:line="420" w:lineRule="auto"/>
      <w:ind w:left="397"/>
      <w:jc w:val="center"/>
      <w:outlineLvl w:val="1"/>
    </w:pPr>
    <w:rPr>
      <w:b/>
      <w:sz w:val="32"/>
    </w:rPr>
  </w:style>
  <w:style w:type="paragraph" w:styleId="3">
    <w:name w:val="heading 3"/>
    <w:basedOn w:val="a"/>
    <w:next w:val="a0"/>
    <w:qFormat/>
    <w:rsid w:val="00154ADC"/>
    <w:pPr>
      <w:keepNext/>
      <w:keepLines/>
      <w:spacing w:before="160" w:after="160"/>
      <w:jc w:val="left"/>
      <w:outlineLvl w:val="2"/>
    </w:pPr>
    <w:rPr>
      <w:rFonts w:eastAsia="黑体"/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footnote reference"/>
    <w:rsid w:val="00154ADC"/>
    <w:rPr>
      <w:vertAlign w:val="superscript"/>
    </w:rPr>
  </w:style>
  <w:style w:type="character" w:styleId="a5">
    <w:name w:val="page number"/>
    <w:basedOn w:val="a1"/>
    <w:rsid w:val="00154ADC"/>
  </w:style>
  <w:style w:type="character" w:styleId="a6">
    <w:name w:val="FollowedHyperlink"/>
    <w:rsid w:val="00154ADC"/>
    <w:rPr>
      <w:color w:val="800080"/>
      <w:u w:val="single"/>
    </w:rPr>
  </w:style>
  <w:style w:type="character" w:styleId="a7">
    <w:name w:val="Hyperlink"/>
    <w:rsid w:val="00154ADC"/>
    <w:rPr>
      <w:color w:val="0000FF"/>
      <w:u w:val="single"/>
    </w:rPr>
  </w:style>
  <w:style w:type="paragraph" w:styleId="TOC3">
    <w:name w:val="toc 3"/>
    <w:basedOn w:val="a"/>
    <w:next w:val="a"/>
    <w:rsid w:val="00154ADC"/>
    <w:pPr>
      <w:tabs>
        <w:tab w:val="right" w:leader="dot" w:pos="9061"/>
      </w:tabs>
      <w:spacing w:line="360" w:lineRule="auto"/>
      <w:ind w:firstLine="900"/>
    </w:pPr>
  </w:style>
  <w:style w:type="paragraph" w:styleId="30">
    <w:name w:val="Body Text Indent 3"/>
    <w:basedOn w:val="a"/>
    <w:rsid w:val="00154ADC"/>
    <w:pPr>
      <w:ind w:firstLine="482"/>
      <w:jc w:val="left"/>
    </w:pPr>
    <w:rPr>
      <w:sz w:val="24"/>
    </w:rPr>
  </w:style>
  <w:style w:type="paragraph" w:customStyle="1" w:styleId="a8">
    <w:name w:val="注意内容"/>
    <w:basedOn w:val="a"/>
    <w:next w:val="a0"/>
    <w:rsid w:val="00154ADC"/>
    <w:pPr>
      <w:shd w:val="pct20" w:color="auto" w:fill="auto"/>
      <w:adjustRightInd w:val="0"/>
      <w:spacing w:line="310" w:lineRule="atLeast"/>
      <w:ind w:firstLine="420"/>
      <w:textAlignment w:val="baseline"/>
    </w:pPr>
    <w:rPr>
      <w:rFonts w:eastAsia="楷体_GB2312"/>
      <w:kern w:val="0"/>
    </w:rPr>
  </w:style>
  <w:style w:type="paragraph" w:customStyle="1" w:styleId="4">
    <w:name w:val="标题4"/>
    <w:basedOn w:val="a"/>
    <w:next w:val="a0"/>
    <w:rsid w:val="00154ADC"/>
    <w:pPr>
      <w:outlineLvl w:val="3"/>
    </w:pPr>
    <w:rPr>
      <w:rFonts w:ascii="宋体" w:hAnsi="宋体"/>
    </w:rPr>
  </w:style>
  <w:style w:type="paragraph" w:styleId="a9">
    <w:name w:val="header"/>
    <w:basedOn w:val="a"/>
    <w:link w:val="aa"/>
    <w:uiPriority w:val="99"/>
    <w:rsid w:val="00154A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楷体_GB2312"/>
    </w:rPr>
  </w:style>
  <w:style w:type="paragraph" w:customStyle="1" w:styleId="ab">
    <w:name w:val="单命令行"/>
    <w:basedOn w:val="a"/>
    <w:next w:val="a"/>
    <w:rsid w:val="00154ADC"/>
    <w:pPr>
      <w:ind w:left="425"/>
      <w:jc w:val="left"/>
    </w:pPr>
    <w:rPr>
      <w:rFonts w:ascii="Courier New" w:hAnsi="Courier New"/>
    </w:rPr>
  </w:style>
  <w:style w:type="paragraph" w:customStyle="1" w:styleId="ac">
    <w:name w:val="正文＋"/>
    <w:basedOn w:val="a"/>
    <w:next w:val="ad"/>
    <w:rsid w:val="00154ADC"/>
    <w:pPr>
      <w:spacing w:after="120"/>
    </w:pPr>
  </w:style>
  <w:style w:type="paragraph" w:customStyle="1" w:styleId="p0">
    <w:name w:val="p0"/>
    <w:basedOn w:val="a"/>
    <w:rsid w:val="00154ADC"/>
    <w:pPr>
      <w:widowControl/>
    </w:pPr>
    <w:rPr>
      <w:rFonts w:hint="eastAsia"/>
    </w:rPr>
  </w:style>
  <w:style w:type="paragraph" w:customStyle="1" w:styleId="Wen">
    <w:name w:val="Wen"/>
    <w:basedOn w:val="a"/>
    <w:rsid w:val="00154ADC"/>
    <w:pPr>
      <w:spacing w:line="360" w:lineRule="auto"/>
    </w:pPr>
    <w:rPr>
      <w:rFonts w:hAnsi="宋体"/>
      <w:sz w:val="24"/>
    </w:rPr>
  </w:style>
  <w:style w:type="paragraph" w:styleId="TOC2">
    <w:name w:val="toc 2"/>
    <w:basedOn w:val="a"/>
    <w:next w:val="a"/>
    <w:rsid w:val="00154ADC"/>
    <w:pPr>
      <w:ind w:left="397"/>
    </w:pPr>
  </w:style>
  <w:style w:type="paragraph" w:customStyle="1" w:styleId="10">
    <w:name w:val="正文1"/>
    <w:basedOn w:val="a"/>
    <w:rsid w:val="00154ADC"/>
    <w:pPr>
      <w:ind w:firstLine="425"/>
    </w:pPr>
  </w:style>
  <w:style w:type="paragraph" w:styleId="ae">
    <w:name w:val="Body Text Indent"/>
    <w:basedOn w:val="a"/>
    <w:rsid w:val="00154ADC"/>
    <w:pPr>
      <w:ind w:firstLine="482"/>
    </w:pPr>
    <w:rPr>
      <w:sz w:val="24"/>
    </w:rPr>
  </w:style>
  <w:style w:type="paragraph" w:customStyle="1" w:styleId="af">
    <w:name w:val="表注"/>
    <w:basedOn w:val="af0"/>
    <w:rsid w:val="00154ADC"/>
    <w:rPr>
      <w:rFonts w:eastAsia="黑体"/>
    </w:rPr>
  </w:style>
  <w:style w:type="paragraph" w:customStyle="1" w:styleId="ad">
    <w:name w:val="命令行"/>
    <w:basedOn w:val="a"/>
    <w:rsid w:val="00154ADC"/>
    <w:pPr>
      <w:shd w:val="pct10" w:color="auto" w:fill="FFFFFF"/>
      <w:jc w:val="center"/>
    </w:pPr>
    <w:rPr>
      <w:rFonts w:ascii="Lucida Console" w:hAnsi="Lucida Console"/>
    </w:rPr>
  </w:style>
  <w:style w:type="paragraph" w:styleId="af1">
    <w:name w:val="endnote text"/>
    <w:basedOn w:val="a"/>
    <w:rsid w:val="00154ADC"/>
    <w:pPr>
      <w:snapToGrid w:val="0"/>
      <w:jc w:val="left"/>
    </w:pPr>
  </w:style>
  <w:style w:type="paragraph" w:styleId="af2">
    <w:name w:val="Body Text"/>
    <w:basedOn w:val="a"/>
    <w:rsid w:val="00154ADC"/>
    <w:pPr>
      <w:widowControl/>
      <w:ind w:right="35"/>
      <w:jc w:val="left"/>
    </w:pPr>
    <w:rPr>
      <w:sz w:val="24"/>
    </w:rPr>
  </w:style>
  <w:style w:type="paragraph" w:styleId="af3">
    <w:name w:val="Normal (Web)"/>
    <w:basedOn w:val="a"/>
    <w:rsid w:val="00154ADC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customStyle="1" w:styleId="20">
    <w:name w:val="正文2"/>
    <w:basedOn w:val="10"/>
    <w:next w:val="10"/>
    <w:rsid w:val="00154ADC"/>
    <w:rPr>
      <w:rFonts w:ascii="Courier New" w:hAnsi="Courier New"/>
    </w:rPr>
  </w:style>
  <w:style w:type="paragraph" w:customStyle="1" w:styleId="af4">
    <w:name w:val="节"/>
    <w:basedOn w:val="a"/>
    <w:next w:val="a"/>
    <w:rsid w:val="00154ADC"/>
    <w:pPr>
      <w:spacing w:before="120"/>
    </w:pPr>
    <w:rPr>
      <w:rFonts w:eastAsia="黑体"/>
    </w:rPr>
  </w:style>
  <w:style w:type="paragraph" w:customStyle="1" w:styleId="af5">
    <w:name w:val="表格"/>
    <w:basedOn w:val="10"/>
    <w:rsid w:val="00154ADC"/>
    <w:pPr>
      <w:spacing w:before="80" w:after="80"/>
      <w:ind w:firstLine="0"/>
      <w:jc w:val="left"/>
    </w:pPr>
  </w:style>
  <w:style w:type="paragraph" w:styleId="af0">
    <w:name w:val="caption"/>
    <w:basedOn w:val="a"/>
    <w:next w:val="a"/>
    <w:qFormat/>
    <w:rsid w:val="00154ADC"/>
    <w:pPr>
      <w:spacing w:after="120"/>
      <w:jc w:val="center"/>
    </w:pPr>
  </w:style>
  <w:style w:type="paragraph" w:styleId="TOC6">
    <w:name w:val="toc 6"/>
    <w:basedOn w:val="a"/>
    <w:next w:val="a"/>
    <w:rsid w:val="00154ADC"/>
    <w:pPr>
      <w:ind w:left="2100"/>
    </w:pPr>
  </w:style>
  <w:style w:type="paragraph" w:customStyle="1" w:styleId="SimSun">
    <w:name w:val="標準 + SimSun"/>
    <w:basedOn w:val="a"/>
    <w:rsid w:val="00154ADC"/>
    <w:pPr>
      <w:spacing w:line="400" w:lineRule="exact"/>
      <w:ind w:firstLine="420"/>
    </w:pPr>
    <w:rPr>
      <w:rFonts w:ascii="宋体" w:hAnsi="宋体"/>
      <w:sz w:val="24"/>
    </w:rPr>
  </w:style>
  <w:style w:type="paragraph" w:customStyle="1" w:styleId="af6">
    <w:name w:val="图注"/>
    <w:basedOn w:val="af0"/>
    <w:next w:val="a"/>
    <w:rsid w:val="00154ADC"/>
  </w:style>
  <w:style w:type="paragraph" w:styleId="a0">
    <w:name w:val="Normal Indent"/>
    <w:basedOn w:val="a"/>
    <w:rsid w:val="00154ADC"/>
    <w:pPr>
      <w:ind w:firstLine="420"/>
    </w:pPr>
  </w:style>
  <w:style w:type="paragraph" w:styleId="21">
    <w:name w:val="Body Text 2"/>
    <w:basedOn w:val="a"/>
    <w:rsid w:val="00154ADC"/>
    <w:pPr>
      <w:adjustRightInd w:val="0"/>
      <w:spacing w:line="440" w:lineRule="atLeast"/>
      <w:jc w:val="center"/>
      <w:textAlignment w:val="baseline"/>
    </w:pPr>
    <w:rPr>
      <w:kern w:val="0"/>
      <w:sz w:val="21"/>
    </w:rPr>
  </w:style>
  <w:style w:type="paragraph" w:styleId="TOC8">
    <w:name w:val="toc 8"/>
    <w:basedOn w:val="a"/>
    <w:next w:val="a"/>
    <w:rsid w:val="00154ADC"/>
    <w:pPr>
      <w:ind w:left="2940"/>
    </w:pPr>
  </w:style>
  <w:style w:type="paragraph" w:customStyle="1" w:styleId="af7">
    <w:name w:val="注释"/>
    <w:basedOn w:val="a"/>
    <w:next w:val="a"/>
    <w:rsid w:val="00154ADC"/>
    <w:pPr>
      <w:spacing w:before="120" w:after="120"/>
    </w:pPr>
    <w:rPr>
      <w:rFonts w:eastAsia="楷体_GB2312"/>
    </w:rPr>
  </w:style>
  <w:style w:type="paragraph" w:styleId="af8">
    <w:name w:val="footer"/>
    <w:basedOn w:val="a"/>
    <w:rsid w:val="00154ADC"/>
    <w:pPr>
      <w:tabs>
        <w:tab w:val="center" w:pos="4153"/>
        <w:tab w:val="right" w:pos="8306"/>
      </w:tabs>
      <w:snapToGrid w:val="0"/>
      <w:jc w:val="left"/>
    </w:pPr>
  </w:style>
  <w:style w:type="paragraph" w:styleId="TOC4">
    <w:name w:val="toc 4"/>
    <w:basedOn w:val="a"/>
    <w:next w:val="a"/>
    <w:rsid w:val="00154ADC"/>
    <w:pPr>
      <w:ind w:left="1260"/>
    </w:pPr>
  </w:style>
  <w:style w:type="paragraph" w:styleId="af9">
    <w:name w:val="footnote text"/>
    <w:basedOn w:val="a"/>
    <w:rsid w:val="00154ADC"/>
    <w:pPr>
      <w:snapToGrid w:val="0"/>
      <w:jc w:val="left"/>
    </w:pPr>
  </w:style>
  <w:style w:type="paragraph" w:styleId="afa">
    <w:name w:val="Plain Text"/>
    <w:basedOn w:val="a"/>
    <w:rsid w:val="00154ADC"/>
    <w:rPr>
      <w:rFonts w:ascii="宋体" w:hAnsi="Courier New"/>
    </w:rPr>
  </w:style>
  <w:style w:type="paragraph" w:styleId="TOC1">
    <w:name w:val="toc 1"/>
    <w:basedOn w:val="a"/>
    <w:next w:val="a"/>
    <w:rsid w:val="00154ADC"/>
    <w:rPr>
      <w:sz w:val="24"/>
    </w:rPr>
  </w:style>
  <w:style w:type="paragraph" w:customStyle="1" w:styleId="afb">
    <w:name w:val="程序"/>
    <w:basedOn w:val="afa"/>
    <w:rsid w:val="00154ADC"/>
    <w:pPr>
      <w:spacing w:line="300" w:lineRule="auto"/>
    </w:pPr>
    <w:rPr>
      <w:rFonts w:ascii="Times New Roman" w:hAnsi="Times New Roman"/>
    </w:rPr>
  </w:style>
  <w:style w:type="paragraph" w:styleId="TOC5">
    <w:name w:val="toc 5"/>
    <w:basedOn w:val="a"/>
    <w:next w:val="a"/>
    <w:rsid w:val="00154ADC"/>
    <w:pPr>
      <w:ind w:left="1680"/>
    </w:pPr>
  </w:style>
  <w:style w:type="paragraph" w:styleId="afc">
    <w:name w:val="Date"/>
    <w:basedOn w:val="a"/>
    <w:next w:val="a"/>
    <w:rsid w:val="00154ADC"/>
    <w:pPr>
      <w:ind w:leftChars="2500" w:left="100"/>
    </w:pPr>
  </w:style>
  <w:style w:type="paragraph" w:customStyle="1" w:styleId="afd">
    <w:name w:val="图"/>
    <w:basedOn w:val="af0"/>
    <w:next w:val="af0"/>
    <w:rsid w:val="00154ADC"/>
  </w:style>
  <w:style w:type="paragraph" w:styleId="afe">
    <w:name w:val="Document Map"/>
    <w:basedOn w:val="a"/>
    <w:rsid w:val="00154ADC"/>
    <w:pPr>
      <w:shd w:val="clear" w:color="auto" w:fill="000080"/>
    </w:pPr>
  </w:style>
  <w:style w:type="paragraph" w:customStyle="1" w:styleId="Style22">
    <w:name w:val="Style 样式 样式 样式 样式 样式 正文缩进表正文正文非缩进 + 首行缩进:  2 字符 + 首行缩进:  2 字符 + 首行缩..."/>
    <w:basedOn w:val="a"/>
    <w:rsid w:val="00154ADC"/>
    <w:pPr>
      <w:spacing w:afterLines="50" w:line="300" w:lineRule="auto"/>
      <w:ind w:firstLineChars="200" w:firstLine="200"/>
    </w:pPr>
    <w:rPr>
      <w:rFonts w:ascii="Arial" w:hAnsi="Arial" w:hint="eastAsia"/>
    </w:rPr>
  </w:style>
  <w:style w:type="paragraph" w:customStyle="1" w:styleId="aff">
    <w:name w:val="表头"/>
    <w:basedOn w:val="af0"/>
    <w:rsid w:val="00154ADC"/>
    <w:pPr>
      <w:spacing w:before="120"/>
      <w:outlineLvl w:val="3"/>
    </w:pPr>
    <w:rPr>
      <w:rFonts w:eastAsia="黑体"/>
    </w:rPr>
  </w:style>
  <w:style w:type="paragraph" w:styleId="TOC9">
    <w:name w:val="toc 9"/>
    <w:basedOn w:val="a"/>
    <w:next w:val="a"/>
    <w:rsid w:val="00154ADC"/>
    <w:pPr>
      <w:ind w:left="3360"/>
    </w:pPr>
  </w:style>
  <w:style w:type="paragraph" w:styleId="22">
    <w:name w:val="Body Text Indent 2"/>
    <w:basedOn w:val="a"/>
    <w:rsid w:val="00154ADC"/>
    <w:pPr>
      <w:ind w:left="-141" w:firstLine="213"/>
    </w:pPr>
  </w:style>
  <w:style w:type="paragraph" w:styleId="TOC7">
    <w:name w:val="toc 7"/>
    <w:basedOn w:val="a"/>
    <w:next w:val="a"/>
    <w:rsid w:val="00154ADC"/>
    <w:pPr>
      <w:ind w:left="2520"/>
    </w:pPr>
  </w:style>
  <w:style w:type="character" w:customStyle="1" w:styleId="apple-style-span">
    <w:name w:val="apple-style-span"/>
    <w:basedOn w:val="a1"/>
    <w:rsid w:val="00F30B1D"/>
  </w:style>
  <w:style w:type="character" w:customStyle="1" w:styleId="apple-converted-space">
    <w:name w:val="apple-converted-space"/>
    <w:basedOn w:val="a1"/>
    <w:rsid w:val="00C15F8D"/>
  </w:style>
  <w:style w:type="character" w:customStyle="1" w:styleId="aa">
    <w:name w:val="页眉 字符"/>
    <w:link w:val="a9"/>
    <w:uiPriority w:val="99"/>
    <w:rsid w:val="00F67208"/>
    <w:rPr>
      <w:rFonts w:eastAsia="楷体_GB2312"/>
      <w:kern w:val="2"/>
      <w:sz w:val="18"/>
    </w:rPr>
  </w:style>
  <w:style w:type="character" w:styleId="HTML">
    <w:name w:val="HTML Typewriter"/>
    <w:rsid w:val="00B55AF2"/>
    <w:rPr>
      <w:rFonts w:ascii="宋体" w:eastAsia="宋体" w:hAnsi="宋体"/>
      <w:sz w:val="24"/>
    </w:rPr>
  </w:style>
  <w:style w:type="paragraph" w:styleId="aff0">
    <w:name w:val="Balloon Text"/>
    <w:basedOn w:val="a"/>
    <w:link w:val="aff1"/>
    <w:rsid w:val="00B4442D"/>
    <w:rPr>
      <w:szCs w:val="18"/>
    </w:rPr>
  </w:style>
  <w:style w:type="character" w:customStyle="1" w:styleId="aff1">
    <w:name w:val="批注框文本 字符"/>
    <w:link w:val="aff0"/>
    <w:rsid w:val="00B4442D"/>
    <w:rPr>
      <w:kern w:val="2"/>
      <w:sz w:val="18"/>
      <w:szCs w:val="18"/>
    </w:rPr>
  </w:style>
  <w:style w:type="character" w:styleId="aff2">
    <w:name w:val="Placeholder Text"/>
    <w:basedOn w:val="a1"/>
    <w:uiPriority w:val="99"/>
    <w:semiHidden/>
    <w:rsid w:val="003A2E06"/>
    <w:rPr>
      <w:color w:val="808080"/>
    </w:rPr>
  </w:style>
  <w:style w:type="table" w:styleId="aff3">
    <w:name w:val="Table Grid"/>
    <w:basedOn w:val="a2"/>
    <w:rsid w:val="00C5539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4">
    <w:name w:val="List Paragraph"/>
    <w:basedOn w:val="a"/>
    <w:uiPriority w:val="34"/>
    <w:qFormat/>
    <w:rsid w:val="002754D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2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3</Pages>
  <Words>31</Words>
  <Characters>179</Characters>
  <Application>Microsoft Office Word</Application>
  <DocSecurity>0</DocSecurity>
  <PresentationFormat/>
  <Lines>1</Lines>
  <Paragraphs>1</Paragraphs>
  <Slides>0</Slides>
  <Notes>0</Notes>
  <HiddenSlides>0</HiddenSlides>
  <MMClips>0</MMClips>
  <ScaleCrop>false</ScaleCrop>
  <Company>Microsoft</Company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数学与统计学院实验指导书模板</dc:title>
  <dc:subject/>
  <dc:creator>数学与统计学院</dc:creator>
  <cp:keywords/>
  <cp:lastModifiedBy>liang qr</cp:lastModifiedBy>
  <cp:revision>43</cp:revision>
  <cp:lastPrinted>2017-01-22T09:41:00Z</cp:lastPrinted>
  <dcterms:created xsi:type="dcterms:W3CDTF">2017-01-22T03:02:00Z</dcterms:created>
  <dcterms:modified xsi:type="dcterms:W3CDTF">2022-10-17T09:33:00Z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办公室">
    <vt:lpwstr>科技楼5075</vt:lpwstr>
  </property>
  <property fmtid="{D5CDD505-2E9C-101B-9397-08002B2CF9AE}" pid="3" name="部门">
    <vt:lpwstr>数学与统计学院</vt:lpwstr>
  </property>
</Properties>
</file>